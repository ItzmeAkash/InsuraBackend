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FFB74" w14:textId="2473ACA6" w:rsidR="00CE05AD" w:rsidRDefault="00EA30E1">
      <w:pPr>
        <w:spacing w:before="7" w:line="180" w:lineRule="exact"/>
        <w:rPr>
          <w:sz w:val="19"/>
          <w:szCs w:val="19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0048" behindDoc="1" locked="0" layoutInCell="1" allowOverlap="1" wp14:anchorId="76800F3A" wp14:editId="693B5689">
                <wp:simplePos x="0" y="0"/>
                <wp:positionH relativeFrom="page">
                  <wp:posOffset>300990</wp:posOffset>
                </wp:positionH>
                <wp:positionV relativeFrom="page">
                  <wp:posOffset>304165</wp:posOffset>
                </wp:positionV>
                <wp:extent cx="6958965" cy="10085070"/>
                <wp:effectExtent l="5715" t="8890" r="7620" b="2540"/>
                <wp:wrapNone/>
                <wp:docPr id="172" name="Group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58965" cy="10085070"/>
                          <a:chOff x="474" y="479"/>
                          <a:chExt cx="10959" cy="15882"/>
                        </a:xfrm>
                      </wpg:grpSpPr>
                      <wpg:grpSp>
                        <wpg:cNvPr id="173" name="Group 172"/>
                        <wpg:cNvGrpSpPr>
                          <a:grpSpLocks/>
                        </wpg:cNvGrpSpPr>
                        <wpg:grpSpPr bwMode="auto">
                          <a:xfrm>
                            <a:off x="480" y="485"/>
                            <a:ext cx="29" cy="0"/>
                            <a:chOff x="480" y="485"/>
                            <a:chExt cx="29" cy="0"/>
                          </a:xfrm>
                        </wpg:grpSpPr>
                        <wps:wsp>
                          <wps:cNvPr id="174" name="Freeform 211"/>
                          <wps:cNvSpPr>
                            <a:spLocks/>
                          </wps:cNvSpPr>
                          <wps:spPr bwMode="auto">
                            <a:xfrm>
                              <a:off x="480" y="485"/>
                              <a:ext cx="29" cy="0"/>
                            </a:xfrm>
                            <a:custGeom>
                              <a:avLst/>
                              <a:gdLst>
                                <a:gd name="T0" fmla="+- 0 480 480"/>
                                <a:gd name="T1" fmla="*/ T0 w 29"/>
                                <a:gd name="T2" fmla="+- 0 509 480"/>
                                <a:gd name="T3" fmla="*/ T2 w 29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9">
                                  <a:moveTo>
                                    <a:pt x="0" y="0"/>
                                  </a:moveTo>
                                  <a:lnTo>
                                    <a:pt x="29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75" name="Group 173"/>
                          <wpg:cNvGrpSpPr>
                            <a:grpSpLocks/>
                          </wpg:cNvGrpSpPr>
                          <wpg:grpSpPr bwMode="auto">
                            <a:xfrm>
                              <a:off x="490" y="499"/>
                              <a:ext cx="10" cy="0"/>
                              <a:chOff x="490" y="499"/>
                              <a:chExt cx="10" cy="0"/>
                            </a:xfrm>
                          </wpg:grpSpPr>
                          <wps:wsp>
                            <wps:cNvPr id="176" name="Freeform 210"/>
                            <wps:cNvSpPr>
                              <a:spLocks/>
                            </wps:cNvSpPr>
                            <wps:spPr bwMode="auto">
                              <a:xfrm>
                                <a:off x="490" y="499"/>
                                <a:ext cx="10" cy="0"/>
                              </a:xfrm>
                              <a:custGeom>
                                <a:avLst/>
                                <a:gdLst>
                                  <a:gd name="T0" fmla="+- 0 490 490"/>
                                  <a:gd name="T1" fmla="*/ T0 w 10"/>
                                  <a:gd name="T2" fmla="+- 0 499 490"/>
                                  <a:gd name="T3" fmla="*/ T2 w 10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10">
                                    <a:moveTo>
                                      <a:pt x="0" y="0"/>
                                    </a:moveTo>
                                    <a:lnTo>
                                      <a:pt x="9" y="0"/>
                                    </a:lnTo>
                                  </a:path>
                                </a:pathLst>
                              </a:custGeom>
                              <a:noFill/>
                              <a:ln w="13462">
                                <a:solidFill>
                                  <a:srgbClr val="FFFFFF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77" name="Group 174"/>
                            <wpg:cNvGrpSpPr>
                              <a:grpSpLocks/>
                            </wpg:cNvGrpSpPr>
                            <wpg:grpSpPr bwMode="auto">
                              <a:xfrm>
                                <a:off x="490" y="494"/>
                                <a:ext cx="19" cy="0"/>
                                <a:chOff x="490" y="494"/>
                                <a:chExt cx="19" cy="0"/>
                              </a:xfrm>
                            </wpg:grpSpPr>
                            <wps:wsp>
                              <wps:cNvPr id="178" name="Freeform 209"/>
                              <wps:cNvSpPr>
                                <a:spLocks/>
                              </wps:cNvSpPr>
                              <wps:spPr bwMode="auto">
                                <a:xfrm>
                                  <a:off x="490" y="494"/>
                                  <a:ext cx="19" cy="0"/>
                                </a:xfrm>
                                <a:custGeom>
                                  <a:avLst/>
                                  <a:gdLst>
                                    <a:gd name="T0" fmla="+- 0 490 490"/>
                                    <a:gd name="T1" fmla="*/ T0 w 19"/>
                                    <a:gd name="T2" fmla="+- 0 509 490"/>
                                    <a:gd name="T3" fmla="*/ T2 w 19"/>
                                  </a:gdLst>
                                  <a:ahLst/>
                                  <a:cxnLst>
                                    <a:cxn ang="0">
                                      <a:pos x="T1" y="0"/>
                                    </a:cxn>
                                    <a:cxn ang="0">
                                      <a:pos x="T3" y="0"/>
                                    </a:cxn>
                                  </a:cxnLst>
                                  <a:rect l="0" t="0" r="r" b="b"/>
                                  <a:pathLst>
                                    <a:path w="19">
                                      <a:moveTo>
                                        <a:pt x="0" y="0"/>
                                      </a:moveTo>
                                      <a:lnTo>
                                        <a:pt x="19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7366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79" name="Group 17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09" y="485"/>
                                  <a:ext cx="10890" cy="0"/>
                                  <a:chOff x="509" y="485"/>
                                  <a:chExt cx="10890" cy="0"/>
                                </a:xfrm>
                              </wpg:grpSpPr>
                              <wps:wsp>
                                <wps:cNvPr id="180" name="Freeform 20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09" y="485"/>
                                    <a:ext cx="10890" cy="0"/>
                                  </a:xfrm>
                                  <a:custGeom>
                                    <a:avLst/>
                                    <a:gdLst>
                                      <a:gd name="T0" fmla="+- 0 509 509"/>
                                      <a:gd name="T1" fmla="*/ T0 w 10890"/>
                                      <a:gd name="T2" fmla="+- 0 11399 509"/>
                                      <a:gd name="T3" fmla="*/ T2 w 10890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10890">
                                        <a:moveTo>
                                          <a:pt x="0" y="0"/>
                                        </a:moveTo>
                                        <a:lnTo>
                                          <a:pt x="1089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7366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181" name="Group 17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509" y="504"/>
                                    <a:ext cx="10890" cy="0"/>
                                    <a:chOff x="509" y="504"/>
                                    <a:chExt cx="10890" cy="0"/>
                                  </a:xfrm>
                                </wpg:grpSpPr>
                                <wps:wsp>
                                  <wps:cNvPr id="182" name="Freeform 207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509" y="504"/>
                                      <a:ext cx="10890" cy="0"/>
                                    </a:xfrm>
                                    <a:custGeom>
                                      <a:avLst/>
                                      <a:gdLst>
                                        <a:gd name="T0" fmla="+- 0 509 509"/>
                                        <a:gd name="T1" fmla="*/ T0 w 10890"/>
                                        <a:gd name="T2" fmla="+- 0 11399 509"/>
                                        <a:gd name="T3" fmla="*/ T2 w 10890"/>
                                      </a:gdLst>
                                      <a:ahLst/>
                                      <a:cxnLst>
                                        <a:cxn ang="0">
                                          <a:pos x="T1" y="0"/>
                                        </a:cxn>
                                        <a:cxn ang="0">
                                          <a:pos x="T3" y="0"/>
                                        </a:cxn>
                                      </a:cxnLst>
                                      <a:rect l="0" t="0" r="r" b="b"/>
                                      <a:pathLst>
                                        <a:path w="10890">
                                          <a:moveTo>
                                            <a:pt x="0" y="0"/>
                                          </a:moveTo>
                                          <a:lnTo>
                                            <a:pt x="10890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7366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183" name="Group 177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1399" y="485"/>
                                      <a:ext cx="29" cy="0"/>
                                      <a:chOff x="11399" y="485"/>
                                      <a:chExt cx="29" cy="0"/>
                                    </a:xfrm>
                                  </wpg:grpSpPr>
                                  <wps:wsp>
                                    <wps:cNvPr id="184" name="Freeform 206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11399" y="485"/>
                                        <a:ext cx="29" cy="0"/>
                                      </a:xfrm>
                                      <a:custGeom>
                                        <a:avLst/>
                                        <a:gdLst>
                                          <a:gd name="T0" fmla="+- 0 11399 11399"/>
                                          <a:gd name="T1" fmla="*/ T0 w 29"/>
                                          <a:gd name="T2" fmla="+- 0 11428 11399"/>
                                          <a:gd name="T3" fmla="*/ T2 w 29"/>
                                        </a:gdLst>
                                        <a:ahLst/>
                                        <a:cxnLst>
                                          <a:cxn ang="0">
                                            <a:pos x="T1" y="0"/>
                                          </a:cxn>
                                          <a:cxn ang="0">
                                            <a:pos x="T3" y="0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9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29" y="0"/>
                                            </a:lnTo>
                                          </a:path>
                                        </a:pathLst>
                                      </a:custGeom>
                                      <a:noFill/>
                                      <a:ln w="7366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185" name="Group 178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11408" y="499"/>
                                        <a:ext cx="10" cy="0"/>
                                        <a:chOff x="11408" y="499"/>
                                        <a:chExt cx="10" cy="0"/>
                                      </a:xfrm>
                                    </wpg:grpSpPr>
                                    <wps:wsp>
                                      <wps:cNvPr id="186" name="Freeform 205"/>
                                      <wps:cNvSpPr>
                                        <a:spLocks/>
                                      </wps:cNvSpPr>
                                      <wps:spPr bwMode="auto">
                                        <a:xfrm>
                                          <a:off x="11408" y="499"/>
                                          <a:ext cx="10" cy="0"/>
                                        </a:xfrm>
                                        <a:custGeom>
                                          <a:avLst/>
                                          <a:gdLst>
                                            <a:gd name="T0" fmla="+- 0 11408 11408"/>
                                            <a:gd name="T1" fmla="*/ T0 w 10"/>
                                            <a:gd name="T2" fmla="+- 0 11418 11408"/>
                                            <a:gd name="T3" fmla="*/ T2 w 10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1" y="0"/>
                                            </a:cxn>
                                            <a:cxn ang="0">
                                              <a:pos x="T3" y="0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10">
                                              <a:moveTo>
                                                <a:pt x="0" y="0"/>
                                              </a:moveTo>
                                              <a:lnTo>
                                                <a:pt x="10" y="0"/>
                                              </a:lnTo>
                                            </a:path>
                                          </a:pathLst>
                                        </a:custGeom>
                                        <a:noFill/>
                                        <a:ln w="13462">
                                          <a:solidFill>
                                            <a:srgbClr val="FFFFFF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187" name="Group 179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1399" y="494"/>
                                          <a:ext cx="19" cy="0"/>
                                          <a:chOff x="11399" y="494"/>
                                          <a:chExt cx="19" cy="0"/>
                                        </a:xfrm>
                                      </wpg:grpSpPr>
                                      <wps:wsp>
                                        <wps:cNvPr id="188" name="Freeform 204"/>
                                        <wps:cNvSpPr>
                                          <a:spLocks/>
                                        </wps:cNvSpPr>
                                        <wps:spPr bwMode="auto">
                                          <a:xfrm>
                                            <a:off x="11399" y="494"/>
                                            <a:ext cx="19" cy="0"/>
                                          </a:xfrm>
                                          <a:custGeom>
                                            <a:avLst/>
                                            <a:gdLst>
                                              <a:gd name="T0" fmla="+- 0 11399 11399"/>
                                              <a:gd name="T1" fmla="*/ T0 w 19"/>
                                              <a:gd name="T2" fmla="+- 0 11418 11399"/>
                                              <a:gd name="T3" fmla="*/ T2 w 19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1" y="0"/>
                                              </a:cxn>
                                              <a:cxn ang="0">
                                                <a:pos x="T3" y="0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19">
                                                <a:moveTo>
                                                  <a:pt x="0" y="0"/>
                                                </a:moveTo>
                                                <a:lnTo>
                                                  <a:pt x="19" y="0"/>
                                                </a:lnTo>
                                              </a:path>
                                            </a:pathLst>
                                          </a:custGeom>
                                          <a:noFill/>
                                          <a:ln w="7366">
                                            <a:solidFill>
                                              <a:srgbClr val="FFFFFF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g:grpSp>
                                        <wpg:cNvPr id="189" name="Group 180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500" y="490"/>
                                            <a:ext cx="0" cy="15860"/>
                                            <a:chOff x="500" y="490"/>
                                            <a:chExt cx="0" cy="15860"/>
                                          </a:xfrm>
                                        </wpg:grpSpPr>
                                        <wps:wsp>
                                          <wps:cNvPr id="190" name="Freeform 203"/>
                                          <wps:cNvSpPr>
                                            <a:spLocks/>
                                          </wps:cNvSpPr>
                                          <wps:spPr bwMode="auto">
                                            <a:xfrm>
                                              <a:off x="500" y="490"/>
                                              <a:ext cx="0" cy="15860"/>
                                            </a:xfrm>
                                            <a:custGeom>
                                              <a:avLst/>
                                              <a:gdLst>
                                                <a:gd name="T0" fmla="+- 0 490 490"/>
                                                <a:gd name="T1" fmla="*/ 490 h 15860"/>
                                                <a:gd name="T2" fmla="+- 0 16350 490"/>
                                                <a:gd name="T3" fmla="*/ 16350 h 15860"/>
                                              </a:gdLst>
                                              <a:ahLst/>
                                              <a:cxnLst>
                                                <a:cxn ang="0">
                                                  <a:pos x="0" y="T1"/>
                                                </a:cxn>
                                                <a:cxn ang="0">
                                                  <a:pos x="0" y="T3"/>
                                                </a:cxn>
                                              </a:cxnLst>
                                              <a:rect l="0" t="0" r="r" b="b"/>
                                              <a:pathLst>
                                                <a:path h="15860">
                                                  <a:moveTo>
                                                    <a:pt x="0" y="0"/>
                                                  </a:moveTo>
                                                  <a:lnTo>
                                                    <a:pt x="0" y="15860"/>
                                                  </a:lnTo>
                                                </a:path>
                                              </a:pathLst>
                                            </a:custGeom>
                                            <a:noFill/>
                                            <a:ln w="7366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solidFill>
                                                    <a:srgbClr val="FFFFFF"/>
                                                  </a:solidFill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g:grpSp>
                                          <wpg:cNvPr id="191" name="Group 181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504" y="509"/>
                                              <a:ext cx="0" cy="15822"/>
                                              <a:chOff x="504" y="509"/>
                                              <a:chExt cx="0" cy="15822"/>
                                            </a:xfrm>
                                          </wpg:grpSpPr>
                                          <wps:wsp>
                                            <wps:cNvPr id="192" name="Freeform 202"/>
                                            <wps:cNvSpPr>
                                              <a:spLocks/>
                                            </wps:cNvSpPr>
                                            <wps:spPr bwMode="auto">
                                              <a:xfrm>
                                                <a:off x="504" y="509"/>
                                                <a:ext cx="0" cy="15822"/>
                                              </a:xfrm>
                                              <a:custGeom>
                                                <a:avLst/>
                                                <a:gdLst>
                                                  <a:gd name="T0" fmla="+- 0 509 509"/>
                                                  <a:gd name="T1" fmla="*/ 509 h 15822"/>
                                                  <a:gd name="T2" fmla="+- 0 16331 509"/>
                                                  <a:gd name="T3" fmla="*/ 16331 h 15822"/>
                                                </a:gdLst>
                                                <a:ahLst/>
                                                <a:cxnLst>
                                                  <a:cxn ang="0">
                                                    <a:pos x="0" y="T1"/>
                                                  </a:cxn>
                                                  <a:cxn ang="0">
                                                    <a:pos x="0" y="T3"/>
                                                  </a:cxn>
                                                </a:cxnLst>
                                                <a:rect l="0" t="0" r="r" b="b"/>
                                                <a:pathLst>
                                                  <a:path h="15822">
                                                    <a:moveTo>
                                                      <a:pt x="0" y="0"/>
                                                    </a:moveTo>
                                                    <a:lnTo>
                                                      <a:pt x="0" y="15822"/>
                                                    </a:lnTo>
                                                  </a:path>
                                                </a:pathLst>
                                              </a:custGeom>
                                              <a:noFill/>
                                              <a:ln w="7366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193" name="Group 182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11407" y="490"/>
                                                <a:ext cx="0" cy="15860"/>
                                                <a:chOff x="11407" y="490"/>
                                                <a:chExt cx="0" cy="15860"/>
                                              </a:xfrm>
                                            </wpg:grpSpPr>
                                            <wps:wsp>
                                              <wps:cNvPr id="194" name="Freeform 201"/>
                                              <wps:cNvSpPr>
                                                <a:spLocks/>
                                              </wps:cNvSpPr>
                                              <wps:spPr bwMode="auto">
                                                <a:xfrm>
                                                  <a:off x="11407" y="490"/>
                                                  <a:ext cx="0" cy="15860"/>
                                                </a:xfrm>
                                                <a:custGeom>
                                                  <a:avLst/>
                                                  <a:gdLst>
                                                    <a:gd name="T0" fmla="+- 0 490 490"/>
                                                    <a:gd name="T1" fmla="*/ 490 h 15860"/>
                                                    <a:gd name="T2" fmla="+- 0 16350 490"/>
                                                    <a:gd name="T3" fmla="*/ 16350 h 15860"/>
                                                  </a:gdLst>
                                                  <a:ahLst/>
                                                  <a:cxnLst>
                                                    <a:cxn ang="0">
                                                      <a:pos x="0" y="T1"/>
                                                    </a:cxn>
                                                    <a:cxn ang="0">
                                                      <a:pos x="0" y="T3"/>
                                                    </a:cxn>
                                                  </a:cxnLst>
                                                  <a:rect l="0" t="0" r="r" b="b"/>
                                                  <a:pathLst>
                                                    <a:path h="15860">
                                                      <a:moveTo>
                                                        <a:pt x="0" y="0"/>
                                                      </a:moveTo>
                                                      <a:lnTo>
                                                        <a:pt x="0" y="15860"/>
                                                      </a:lnTo>
                                                    </a:path>
                                                  </a:pathLst>
                                                </a:custGeom>
                                                <a:noFill/>
                                                <a:ln w="7366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g:grpSp>
                                              <wpg:cNvPr id="195" name="Group 183"/>
                                              <wpg:cNvGrpSpPr>
                                                <a:grpSpLocks/>
                                              </wpg:cNvGrpSpPr>
                                              <wpg:grpSpPr bwMode="auto">
                                                <a:xfrm>
                                                  <a:off x="11404" y="509"/>
                                                  <a:ext cx="0" cy="15822"/>
                                                  <a:chOff x="11404" y="509"/>
                                                  <a:chExt cx="0" cy="15822"/>
                                                </a:xfrm>
                                              </wpg:grpSpPr>
                                              <wps:wsp>
                                                <wps:cNvPr id="196" name="Freeform 200"/>
                                                <wps:cNvSpPr>
                                                  <a:spLocks/>
                                                </wps:cNvSpPr>
                                                <wps:spPr bwMode="auto">
                                                  <a:xfrm>
                                                    <a:off x="11404" y="509"/>
                                                    <a:ext cx="0" cy="15822"/>
                                                  </a:xfrm>
                                                  <a:custGeom>
                                                    <a:avLst/>
                                                    <a:gdLst>
                                                      <a:gd name="T0" fmla="+- 0 509 509"/>
                                                      <a:gd name="T1" fmla="*/ 509 h 15822"/>
                                                      <a:gd name="T2" fmla="+- 0 16331 509"/>
                                                      <a:gd name="T3" fmla="*/ 16331 h 15822"/>
                                                    </a:gdLst>
                                                    <a:ahLst/>
                                                    <a:cxnLst>
                                                      <a:cxn ang="0">
                                                        <a:pos x="0" y="T1"/>
                                                      </a:cxn>
                                                      <a:cxn ang="0">
                                                        <a:pos x="0" y="T3"/>
                                                      </a:cxn>
                                                    </a:cxnLst>
                                                    <a:rect l="0" t="0" r="r" b="b"/>
                                                    <a:pathLst>
                                                      <a:path h="15822">
                                                        <a:moveTo>
                                                          <a:pt x="0" y="0"/>
                                                        </a:moveTo>
                                                        <a:lnTo>
                                                          <a:pt x="0" y="15822"/>
                                                        </a:lnTo>
                                                      </a:path>
                                                    </a:pathLst>
                                                  </a:custGeom>
                                                  <a:noFill/>
                                                  <a:ln w="7366">
                                                    <a:solidFill>
                                                      <a:srgbClr val="000000"/>
                                                    </a:solidFill>
                                                    <a:round/>
                                                    <a:headEnd/>
                                                    <a:tailEnd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solidFill>
                                                          <a:srgbClr val="FFFFFF"/>
                                                        </a:solidFill>
                                                      </a14:hiddenFill>
                                                    </a:ext>
                                                  </a:extLst>
                                                </wps:spPr>
                                                <wps:bodyPr rot="0" vert="horz" wrap="square" lIns="91440" tIns="45720" rIns="91440" bIns="45720" anchor="t" anchorCtr="0" upright="1">
                                                  <a:noAutofit/>
                                                </wps:bodyPr>
                                              </wps:wsp>
                                              <wpg:grpSp>
                                                <wpg:cNvPr id="197" name="Group 184"/>
                                                <wpg:cNvGrpSpPr>
                                                  <a:grpSpLocks/>
                                                </wpg:cNvGrpSpPr>
                                                <wpg:grpSpPr bwMode="auto">
                                                  <a:xfrm>
                                                    <a:off x="480" y="16355"/>
                                                    <a:ext cx="29" cy="0"/>
                                                    <a:chOff x="480" y="16355"/>
                                                    <a:chExt cx="29" cy="0"/>
                                                  </a:xfrm>
                                                </wpg:grpSpPr>
                                                <wps:wsp>
                                                  <wps:cNvPr id="198" name="Freeform 199"/>
                                                  <wps:cNvSpPr>
                                                    <a:spLocks/>
                                                  </wps:cNvSpPr>
                                                  <wps:spPr bwMode="auto">
                                                    <a:xfrm>
                                                      <a:off x="480" y="16355"/>
                                                      <a:ext cx="29" cy="0"/>
                                                    </a:xfrm>
                                                    <a:custGeom>
                                                      <a:avLst/>
                                                      <a:gdLst>
                                                        <a:gd name="T0" fmla="+- 0 480 480"/>
                                                        <a:gd name="T1" fmla="*/ T0 w 29"/>
                                                        <a:gd name="T2" fmla="+- 0 509 480"/>
                                                        <a:gd name="T3" fmla="*/ T2 w 29"/>
                                                      </a:gdLst>
                                                      <a:ahLst/>
                                                      <a:cxnLst>
                                                        <a:cxn ang="0">
                                                          <a:pos x="T1" y="0"/>
                                                        </a:cxn>
                                                        <a:cxn ang="0">
                                                          <a:pos x="T3" y="0"/>
                                                        </a:cxn>
                                                      </a:cxnLst>
                                                      <a:rect l="0" t="0" r="r" b="b"/>
                                                      <a:pathLst>
                                                        <a:path w="29">
                                                          <a:moveTo>
                                                            <a:pt x="0" y="0"/>
                                                          </a:moveTo>
                                                          <a:lnTo>
                                                            <a:pt x="29" y="0"/>
                                                          </a:lnTo>
                                                        </a:path>
                                                      </a:pathLst>
                                                    </a:custGeom>
                                                    <a:noFill/>
                                                    <a:ln w="7366">
                                                      <a:solidFill>
                                                        <a:srgbClr val="000000"/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solidFill>
                                                            <a:srgbClr val="FFFFFF"/>
                                                          </a:solidFill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 rot="0" vert="horz" wrap="square" lIns="91440" tIns="45720" rIns="91440" bIns="4572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Pr id="199" name="Group 185"/>
                                                  <wpg:cNvGrpSpPr>
                                                    <a:grpSpLocks/>
                                                  </wpg:cNvGrpSpPr>
                                                  <wpg:grpSpPr bwMode="auto">
                                                    <a:xfrm>
                                                      <a:off x="490" y="16340"/>
                                                      <a:ext cx="10" cy="0"/>
                                                      <a:chOff x="490" y="16340"/>
                                                      <a:chExt cx="10" cy="0"/>
                                                    </a:xfrm>
                                                  </wpg:grpSpPr>
                                                  <wps:wsp>
                                                    <wps:cNvPr id="200" name="Freeform 198"/>
                                                    <wps:cNvSpPr>
                                                      <a:spLocks/>
                                                    </wps:cNvSpPr>
                                                    <wps:spPr bwMode="auto">
                                                      <a:xfrm>
                                                        <a:off x="490" y="16340"/>
                                                        <a:ext cx="10" cy="0"/>
                                                      </a:xfrm>
                                                      <a:custGeom>
                                                        <a:avLst/>
                                                        <a:gdLst>
                                                          <a:gd name="T0" fmla="+- 0 490 490"/>
                                                          <a:gd name="T1" fmla="*/ T0 w 10"/>
                                                          <a:gd name="T2" fmla="+- 0 499 490"/>
                                                          <a:gd name="T3" fmla="*/ T2 w 10"/>
                                                        </a:gdLst>
                                                        <a:ahLst/>
                                                        <a:cxnLst>
                                                          <a:cxn ang="0">
                                                            <a:pos x="T1" y="0"/>
                                                          </a:cxn>
                                                          <a:cxn ang="0">
                                                            <a:pos x="T3" y="0"/>
                                                          </a:cxn>
                                                        </a:cxnLst>
                                                        <a:rect l="0" t="0" r="r" b="b"/>
                                                        <a:pathLst>
                                                          <a:path w="10">
                                                            <a:moveTo>
                                                              <a:pt x="0" y="0"/>
                                                            </a:moveTo>
                                                            <a:lnTo>
                                                              <a:pt x="9" y="0"/>
                                                            </a:lnTo>
                                                          </a:path>
                                                        </a:pathLst>
                                                      </a:custGeom>
                                                      <a:noFill/>
                                                      <a:ln w="13462">
                                                        <a:solidFill>
                                                          <a:srgbClr val="FFFFFF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solidFill>
                                                              <a:srgbClr val="FFFFFF"/>
                                                            </a:solidFill>
                                                          </a14:hiddenFill>
                                                        </a:ext>
                                                      </a:extLst>
                                                    </wps:spPr>
                                                    <wps:bodyPr rot="0" vert="horz" wrap="square" lIns="91440" tIns="45720" rIns="91440" bIns="4572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Pr id="201" name="Group 186"/>
                                                    <wpg:cNvGrpSpPr>
                                                      <a:grpSpLocks/>
                                                    </wpg:cNvGrpSpPr>
                                                    <wpg:grpSpPr bwMode="auto">
                                                      <a:xfrm>
                                                        <a:off x="490" y="16345"/>
                                                        <a:ext cx="19" cy="0"/>
                                                        <a:chOff x="490" y="16345"/>
                                                        <a:chExt cx="19" cy="0"/>
                                                      </a:xfrm>
                                                    </wpg:grpSpPr>
                                                    <wps:wsp>
                                                      <wps:cNvPr id="202" name="Freeform 197"/>
                                                      <wps:cNvSpPr>
                                                        <a:spLocks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490" y="16345"/>
                                                          <a:ext cx="19" cy="0"/>
                                                        </a:xfrm>
                                                        <a:custGeom>
                                                          <a:avLst/>
                                                          <a:gdLst>
                                                            <a:gd name="T0" fmla="+- 0 490 490"/>
                                                            <a:gd name="T1" fmla="*/ T0 w 19"/>
                                                            <a:gd name="T2" fmla="+- 0 509 490"/>
                                                            <a:gd name="T3" fmla="*/ T2 w 19"/>
                                                          </a:gdLst>
                                                          <a:ahLst/>
                                                          <a:cxnLst>
                                                            <a:cxn ang="0">
                                                              <a:pos x="T1" y="0"/>
                                                            </a:cxn>
                                                            <a:cxn ang="0">
                                                              <a:pos x="T3" y="0"/>
                                                            </a:cxn>
                                                          </a:cxnLst>
                                                          <a:rect l="0" t="0" r="r" b="b"/>
                                                          <a:pathLst>
                                                            <a:path w="19">
                                                              <a:moveTo>
                                                                <a:pt x="0" y="0"/>
                                                              </a:moveTo>
                                                              <a:lnTo>
                                                                <a:pt x="19" y="0"/>
                                                              </a:lnTo>
                                                            </a:path>
                                                          </a:pathLst>
                                                        </a:custGeom>
                                                        <a:noFill/>
                                                        <a:ln w="7366">
                                                          <a:solidFill>
                                                            <a:srgbClr val="FFFFFF"/>
                                                          </a:solidFill>
                                                          <a:round/>
                                                          <a:headEnd/>
                                                          <a:tailEnd/>
                                                        </a:ln>
                                                        <a:extLst>
                                                          <a:ext uri="{909E8E84-426E-40DD-AFC4-6F175D3DCCD1}">
                                                            <a14:hiddenFill xmlns:a14="http://schemas.microsoft.com/office/drawing/2010/main">
                                                              <a:solidFill>
                                                                <a:srgbClr val="FFFFFF"/>
                                                              </a:solidFill>
                                                            </a14:hiddenFill>
                                                          </a:ext>
                                                        </a:extLst>
                                                      </wps:spPr>
                                                      <wps:bodyPr rot="0" vert="horz" wrap="square" lIns="91440" tIns="45720" rIns="91440" bIns="4572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  <wpg:grpSp>
                                                      <wpg:cNvPr id="203" name="Group 187"/>
                                                      <wpg:cNvGrpSpPr>
                                                        <a:grpSpLocks/>
                                                      </wpg:cNvGrpSpPr>
                                                      <wpg:grpSpPr bwMode="auto">
                                                        <a:xfrm>
                                                          <a:off x="509" y="16355"/>
                                                          <a:ext cx="10890" cy="0"/>
                                                          <a:chOff x="509" y="16355"/>
                                                          <a:chExt cx="10890" cy="0"/>
                                                        </a:xfrm>
                                                      </wpg:grpSpPr>
                                                      <wps:wsp>
                                                        <wps:cNvPr id="204" name="Freeform 196"/>
                                                        <wps:cNvSpPr>
                                                          <a:spLocks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509" y="16355"/>
                                                            <a:ext cx="10890" cy="0"/>
                                                          </a:xfrm>
                                                          <a:custGeom>
                                                            <a:avLst/>
                                                            <a:gdLst>
                                                              <a:gd name="T0" fmla="+- 0 509 509"/>
                                                              <a:gd name="T1" fmla="*/ T0 w 10890"/>
                                                              <a:gd name="T2" fmla="+- 0 11399 509"/>
                                                              <a:gd name="T3" fmla="*/ T2 w 10890"/>
                                                            </a:gdLst>
                                                            <a:ahLst/>
                                                            <a:cxnLst>
                                                              <a:cxn ang="0">
                                                                <a:pos x="T1" y="0"/>
                                                              </a:cxn>
                                                              <a:cxn ang="0">
                                                                <a:pos x="T3" y="0"/>
                                                              </a:cxn>
                                                            </a:cxnLst>
                                                            <a:rect l="0" t="0" r="r" b="b"/>
                                                            <a:pathLst>
                                                              <a:path w="10890">
                                                                <a:moveTo>
                                                                  <a:pt x="0" y="0"/>
                                                                </a:moveTo>
                                                                <a:lnTo>
                                                                  <a:pt x="10890" y="0"/>
                                                                </a:lnTo>
                                                              </a:path>
                                                            </a:pathLst>
                                                          </a:custGeom>
                                                          <a:noFill/>
                                                          <a:ln w="7366"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round/>
                                                            <a:headEnd/>
                                                            <a:tailEnd/>
                                                          </a:ln>
                                                          <a:extLst>
                                                            <a:ext uri="{909E8E84-426E-40DD-AFC4-6F175D3DCCD1}">
                                                              <a14:hiddenFill xmlns:a14="http://schemas.microsoft.com/office/drawing/2010/main">
                                                                <a:solidFill>
                                                                  <a:srgbClr val="FFFFFF"/>
                                                                </a:solidFill>
                                                              </a14:hiddenFill>
                                                            </a:ext>
                                                          </a:extLst>
                                                        </wps:spPr>
                                                        <wps:bodyPr rot="0" vert="horz" wrap="square" lIns="91440" tIns="45720" rIns="91440" bIns="45720" anchor="t" anchorCtr="0" upright="1">
                                                          <a:noAutofit/>
                                                        </wps:bodyPr>
                                                      </wps:wsp>
                                                      <wpg:grpSp>
                                                        <wpg:cNvPr id="205" name="Group 188"/>
                                                        <wpg:cNvGrpSpPr>
                                                          <a:grpSpLocks/>
                                                        </wpg:cNvGrpSpPr>
                                                        <wpg:grpSpPr bwMode="auto">
                                                          <a:xfrm>
                                                            <a:off x="509" y="16336"/>
                                                            <a:ext cx="10890" cy="0"/>
                                                            <a:chOff x="509" y="16336"/>
                                                            <a:chExt cx="10890" cy="0"/>
                                                          </a:xfrm>
                                                        </wpg:grpSpPr>
                                                        <wps:wsp>
                                                          <wps:cNvPr id="206" name="Freeform 195"/>
                                                          <wps:cNvSpPr>
                                                            <a:spLocks/>
                                                          </wps:cNvSpPr>
                                                          <wps:spPr bwMode="auto">
                                                            <a:xfrm>
                                                              <a:off x="509" y="16336"/>
                                                              <a:ext cx="10890" cy="0"/>
                                                            </a:xfrm>
                                                            <a:custGeom>
                                                              <a:avLst/>
                                                              <a:gdLst>
                                                                <a:gd name="T0" fmla="+- 0 509 509"/>
                                                                <a:gd name="T1" fmla="*/ T0 w 10890"/>
                                                                <a:gd name="T2" fmla="+- 0 11399 509"/>
                                                                <a:gd name="T3" fmla="*/ T2 w 10890"/>
                                                              </a:gdLst>
                                                              <a:ahLst/>
                                                              <a:cxnLst>
                                                                <a:cxn ang="0">
                                                                  <a:pos x="T1" y="0"/>
                                                                </a:cxn>
                                                                <a:cxn ang="0">
                                                                  <a:pos x="T3" y="0"/>
                                                                </a:cxn>
                                                              </a:cxnLst>
                                                              <a:rect l="0" t="0" r="r" b="b"/>
                                                              <a:pathLst>
                                                                <a:path w="10890">
                                                                  <a:moveTo>
                                                                    <a:pt x="0" y="0"/>
                                                                  </a:moveTo>
                                                                  <a:lnTo>
                                                                    <a:pt x="10890" y="0"/>
                                                                  </a:lnTo>
                                                                </a:path>
                                                              </a:pathLst>
                                                            </a:custGeom>
                                                            <a:noFill/>
                                                            <a:ln w="7366">
                                                              <a:solidFill>
                                                                <a:srgbClr val="000000"/>
                                                              </a:solidFill>
                                                              <a:round/>
                                                              <a:headEnd/>
                                                              <a:tailEnd/>
                                                            </a:ln>
                                                            <a:extLst>
                                                              <a:ext uri="{909E8E84-426E-40DD-AFC4-6F175D3DCCD1}">
                                                                <a14:hiddenFill xmlns:a14="http://schemas.microsoft.com/office/drawing/2010/main">
                                                                  <a:solidFill>
                                                                    <a:srgbClr val="FFFFFF"/>
                                                                  </a:solidFill>
                                                                </a14:hiddenFill>
                                                              </a:ext>
                                                            </a:extLst>
                                                          </wps:spPr>
                                                          <wps:bodyPr rot="0" vert="horz" wrap="square" lIns="91440" tIns="45720" rIns="91440" bIns="45720" anchor="t" anchorCtr="0" upright="1">
                                                            <a:noAutofit/>
                                                          </wps:bodyPr>
                                                        </wps:wsp>
                                                        <wpg:grpSp>
                                                          <wpg:cNvPr id="207" name="Group 189"/>
                                                          <wpg:cNvGrpSpPr>
                                                            <a:grpSpLocks/>
                                                          </wpg:cNvGrpSpPr>
                                                          <wpg:grpSpPr bwMode="auto">
                                                            <a:xfrm>
                                                              <a:off x="11399" y="16355"/>
                                                              <a:ext cx="29" cy="0"/>
                                                              <a:chOff x="11399" y="16355"/>
                                                              <a:chExt cx="29" cy="0"/>
                                                            </a:xfrm>
                                                          </wpg:grpSpPr>
                                                          <wps:wsp>
                                                            <wps:cNvPr id="208" name="Freeform 194"/>
                                                            <wps:cNvSpPr>
                                                              <a:spLocks/>
                                                            </wps:cNvSpPr>
                                                            <wps:spPr bwMode="auto">
                                                              <a:xfrm>
                                                                <a:off x="11399" y="16355"/>
                                                                <a:ext cx="29" cy="0"/>
                                                              </a:xfrm>
                                                              <a:custGeom>
                                                                <a:avLst/>
                                                                <a:gdLst>
                                                                  <a:gd name="T0" fmla="+- 0 11399 11399"/>
                                                                  <a:gd name="T1" fmla="*/ T0 w 29"/>
                                                                  <a:gd name="T2" fmla="+- 0 11428 11399"/>
                                                                  <a:gd name="T3" fmla="*/ T2 w 29"/>
                                                                </a:gdLst>
                                                                <a:ahLst/>
                                                                <a:cxnLst>
                                                                  <a:cxn ang="0">
                                                                    <a:pos x="T1" y="0"/>
                                                                  </a:cxn>
                                                                  <a:cxn ang="0">
                                                                    <a:pos x="T3" y="0"/>
                                                                  </a:cxn>
                                                                </a:cxnLst>
                                                                <a:rect l="0" t="0" r="r" b="b"/>
                                                                <a:pathLst>
                                                                  <a:path w="29">
                                                                    <a:moveTo>
                                                                      <a:pt x="0" y="0"/>
                                                                    </a:moveTo>
                                                                    <a:lnTo>
                                                                      <a:pt x="29" y="0"/>
                                                                    </a:lnTo>
                                                                  </a:path>
                                                                </a:pathLst>
                                                              </a:custGeom>
                                                              <a:noFill/>
                                                              <a:ln w="7366">
                                                                <a:solidFill>
                                                                  <a:srgbClr val="000000"/>
                                                                </a:solidFill>
                                                                <a:round/>
                                                                <a:headEnd/>
                                                                <a:tailEnd/>
                                                              </a:ln>
                                                              <a:extLst>
                                                                <a:ext uri="{909E8E84-426E-40DD-AFC4-6F175D3DCCD1}">
                                                                  <a14:hiddenFill xmlns:a14="http://schemas.microsoft.com/office/drawing/2010/main">
                                                                    <a:solidFill>
                                                                      <a:srgbClr val="FFFFFF"/>
                                                                    </a:solidFill>
                                                                  </a14:hiddenFill>
                                                                </a:ext>
                                                              </a:extLst>
                                                            </wps:spPr>
                                                            <wps:bodyPr rot="0" vert="horz" wrap="square" lIns="91440" tIns="45720" rIns="91440" bIns="45720" anchor="t" anchorCtr="0" upright="1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g:grpSp>
                                                            <wpg:cNvPr id="209" name="Group 190"/>
                                                            <wpg:cNvGrpSpPr>
                                                              <a:grpSpLocks/>
                                                            </wpg:cNvGrpSpPr>
                                                            <wpg:grpSpPr bwMode="auto">
                                                              <a:xfrm>
                                                                <a:off x="11408" y="16340"/>
                                                                <a:ext cx="10" cy="0"/>
                                                                <a:chOff x="11408" y="16340"/>
                                                                <a:chExt cx="10" cy="0"/>
                                                              </a:xfrm>
                                                            </wpg:grpSpPr>
                                                            <wps:wsp>
                                                              <wps:cNvPr id="210" name="Freeform 193"/>
                                                              <wps:cNvSpPr>
                                                                <a:spLocks/>
                                                              </wps:cNvSpPr>
                                                              <wps:spPr bwMode="auto">
                                                                <a:xfrm>
                                                                  <a:off x="11408" y="16340"/>
                                                                  <a:ext cx="10" cy="0"/>
                                                                </a:xfrm>
                                                                <a:custGeom>
                                                                  <a:avLst/>
                                                                  <a:gdLst>
                                                                    <a:gd name="T0" fmla="+- 0 11408 11408"/>
                                                                    <a:gd name="T1" fmla="*/ T0 w 10"/>
                                                                    <a:gd name="T2" fmla="+- 0 11418 11408"/>
                                                                    <a:gd name="T3" fmla="*/ T2 w 10"/>
                                                                  </a:gdLst>
                                                                  <a:ahLst/>
                                                                  <a:cxnLst>
                                                                    <a:cxn ang="0">
                                                                      <a:pos x="T1" y="0"/>
                                                                    </a:cxn>
                                                                    <a:cxn ang="0">
                                                                      <a:pos x="T3" y="0"/>
                                                                    </a:cxn>
                                                                  </a:cxnLst>
                                                                  <a:rect l="0" t="0" r="r" b="b"/>
                                                                  <a:pathLst>
                                                                    <a:path w="10">
                                                                      <a:moveTo>
                                                                        <a:pt x="0" y="0"/>
                                                                      </a:moveTo>
                                                                      <a:lnTo>
                                                                        <a:pt x="10" y="0"/>
                                                                      </a:lnTo>
                                                                    </a:path>
                                                                  </a:pathLst>
                                                                </a:custGeom>
                                                                <a:noFill/>
                                                                <a:ln w="13462">
                                                                  <a:solidFill>
                                                                    <a:srgbClr val="FFFFFF"/>
                                                                  </a:solidFill>
                                                                  <a:round/>
                                                                  <a:headEnd/>
                                                                  <a:tailEnd/>
                                                                </a:ln>
                                                                <a:extLst>
                                                                  <a:ext uri="{909E8E84-426E-40DD-AFC4-6F175D3DCCD1}">
                                                                    <a14:hiddenFill xmlns:a14="http://schemas.microsoft.com/office/drawing/2010/main">
                                                                      <a:solidFill>
                                                                        <a:srgbClr val="FFFFFF"/>
                                                                      </a:solidFill>
                                                                    </a14:hiddenFill>
                                                                  </a:ext>
                                                                </a:extLst>
                                                              </wps:spPr>
                                                              <wps:bodyPr rot="0" vert="horz" wrap="square" lIns="91440" tIns="45720" rIns="91440" bIns="45720" anchor="t" anchorCtr="0" upright="1"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g:grpSp>
                                                              <wpg:cNvPr id="211" name="Group 191"/>
                                                              <wpg:cNvGrpSpPr>
                                                                <a:grpSpLocks/>
                                                              </wpg:cNvGrpSpPr>
                                                              <wpg:grpSpPr bwMode="auto">
                                                                <a:xfrm>
                                                                  <a:off x="11399" y="16345"/>
                                                                  <a:ext cx="19" cy="0"/>
                                                                  <a:chOff x="11399" y="16345"/>
                                                                  <a:chExt cx="19" cy="0"/>
                                                                </a:xfrm>
                                                              </wpg:grpSpPr>
                                                              <wps:wsp>
                                                                <wps:cNvPr id="212" name="Freeform 192"/>
                                                                <wps:cNvSpPr>
                                                                  <a:spLocks/>
                                                                </wps:cNvSpPr>
                                                                <wps:spPr bwMode="auto">
                                                                  <a:xfrm>
                                                                    <a:off x="11399" y="16345"/>
                                                                    <a:ext cx="19" cy="0"/>
                                                                  </a:xfrm>
                                                                  <a:custGeom>
                                                                    <a:avLst/>
                                                                    <a:gdLst>
                                                                      <a:gd name="T0" fmla="+- 0 11399 11399"/>
                                                                      <a:gd name="T1" fmla="*/ T0 w 19"/>
                                                                      <a:gd name="T2" fmla="+- 0 11418 11399"/>
                                                                      <a:gd name="T3" fmla="*/ T2 w 19"/>
                                                                    </a:gdLst>
                                                                    <a:ahLst/>
                                                                    <a:cxnLst>
                                                                      <a:cxn ang="0">
                                                                        <a:pos x="T1" y="0"/>
                                                                      </a:cxn>
                                                                      <a:cxn ang="0">
                                                                        <a:pos x="T3" y="0"/>
                                                                      </a:cxn>
                                                                    </a:cxnLst>
                                                                    <a:rect l="0" t="0" r="r" b="b"/>
                                                                    <a:pathLst>
                                                                      <a:path w="19">
                                                                        <a:moveTo>
                                                                          <a:pt x="0" y="0"/>
                                                                        </a:moveTo>
                                                                        <a:lnTo>
                                                                          <a:pt x="19" y="0"/>
                                                                        </a:lnTo>
                                                                      </a:path>
                                                                    </a:pathLst>
                                                                  </a:custGeom>
                                                                  <a:noFill/>
                                                                  <a:ln w="7366">
                                                                    <a:solidFill>
                                                                      <a:srgbClr val="FFFFFF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xtLst>
                                                                    <a:ext uri="{909E8E84-426E-40DD-AFC4-6F175D3DCCD1}">
                                                                      <a14:hiddenFill xmlns:a14="http://schemas.microsoft.com/office/drawing/2010/main">
                                                                        <a:solidFill>
                                                                          <a:srgbClr val="FFFFFF"/>
                                                                        </a:solidFill>
                                                                      </a14:hiddenFill>
                                                                    </a:ext>
                                                                  </a:extLst>
                                                                </wps:spPr>
                                                                <wps:bodyPr rot="0" vert="horz" wrap="square" lIns="91440" tIns="45720" rIns="91440" bIns="45720" anchor="t" anchorCtr="0" upright="1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</wpg:grpSp>
                                                          </wpg:grpSp>
                                                        </wpg:grpSp>
                                                      </wpg:grpSp>
                                                    </wpg:grpSp>
                                                  </wpg:grpSp>
                                                </wpg:grpSp>
                                              </wpg:grpSp>
                                            </wpg:grp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7AF590" id="Group 171" o:spid="_x0000_s1026" style="position:absolute;margin-left:23.7pt;margin-top:23.95pt;width:547.95pt;height:794.1pt;z-index:-251666432;mso-position-horizontal-relative:page;mso-position-vertical-relative:page" coordorigin="474,479" coordsize="10959,158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">
                <v:group id="Group 172" o:spid="_x0000_s1027" style="position:absolute;left:480;top:485;width:29;height:0" coordorigin="480,485" coordsize="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HdW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f03h9ky4QC6vAAAA//8DAFBLAQItABQABgAIAAAAIQDb4fbL7gAAAIUBAAATAAAAAAAAAAAA&#10;AAAAAAAAAABbQ29udGVudF9UeXBlc10ueG1sUEsBAi0AFAAGAAgAAAAhAFr0LFu/AAAAFQEAAAsA&#10;AAAAAAAAAAAAAAAAHwEAAF9yZWxzLy5yZWxzUEsBAi0AFAAGAAgAAAAhAOMQd1bEAAAA3AAAAA8A&#10;AAAAAAAAAAAAAAAABwIAAGRycy9kb3ducmV2LnhtbFBLBQYAAAAAAwADALcAAAD4AgAAAAA=&#10;">
                  <v:shape id="Freeform 211" o:spid="_x0000_s1028" style="position:absolute;left:480;top:485;width:29;height:0;visibility:visible;mso-wrap-style:square;v-text-anchor:top" coordsize="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" path="m,l29,e" filled="f" strokeweight=".58pt">
                    <v:path arrowok="t" o:connecttype="custom" o:connectlocs="0,0;29,0" o:connectangles="0,0"/>
                  </v:shape>
                  <v:group id="Group 173" o:spid="_x0000_s1029" style="position:absolute;left:490;top:499;width:10;height:0" coordorigin="490,499" coordsize="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Uq5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5FP6eCRfI5S8AAAD//wMAUEsBAi0AFAAGAAgAAAAhANvh9svuAAAAhQEAABMAAAAAAAAAAAAA&#10;AAAAAAAAAFtDb250ZW50X1R5cGVzXS54bWxQSwECLQAUAAYACAAAACEAWvQsW78AAAAVAQAACwAA&#10;AAAAAAAAAAAAAAAfAQAAX3JlbHMvLnJlbHNQSwECLQAUAAYACAAAACEAA7VKucMAAADcAAAADwAA&#10;AAAAAAAAAAAAAAAHAgAAZHJzL2Rvd25yZXYueG1sUEsFBgAAAAADAAMAtwAAAPcCAAAAAA==&#10;">
                    <v:shape id="Freeform 210" o:spid="_x0000_s1030" style="position:absolute;left:490;top:499;width:10;height:0;visibility:visible;mso-wrap-style:square;v-text-anchor:top" coordsize="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" path="m,l9,e" filled="f" strokecolor="white" strokeweight="1.06pt">
                      <v:path arrowok="t" o:connecttype="custom" o:connectlocs="0,0;9,0" o:connectangles="0,0"/>
                    </v:shape>
                    <v:group id="Group 174" o:spid="_x0000_s1031" style="position:absolute;left:490;top:494;width:19;height:0" coordorigin="490,494" coordsize="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">
                      <v:shape id="Freeform 209" o:spid="_x0000_s1032" style="position:absolute;left:490;top:494;width:19;height:0;visibility:visible;mso-wrap-style:square;v-text-anchor:top" coordsize="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" path="m,l19,e" filled="f" strokecolor="white" strokeweight=".58pt">
                        <v:path arrowok="t" o:connecttype="custom" o:connectlocs="0,0;19,0" o:connectangles="0,0"/>
                      </v:shape>
                      <v:group id="Group 175" o:spid="_x0000_s1033" style="position:absolute;left:509;top:485;width:10890;height:0" coordorigin="509,485" coordsize="108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">
                        <v:shape id="Freeform 208" o:spid="_x0000_s1034" style="position:absolute;left:509;top:485;width:10890;height:0;visibility:visible;mso-wrap-style:square;v-text-anchor:top" coordsize="108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" path="m,l10890,e" filled="f" strokeweight=".58pt">
                          <v:path arrowok="t" o:connecttype="custom" o:connectlocs="0,0;10890,0" o:connectangles="0,0"/>
                        </v:shape>
                        <v:group id="Group 176" o:spid="_x0000_s1035" style="position:absolute;left:509;top:504;width:10890;height:0" coordorigin="509,504" coordsize="108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">
                          <v:shape id="Freeform 207" o:spid="_x0000_s1036" style="position:absolute;left:509;top:504;width:10890;height:0;visibility:visible;mso-wrap-style:square;v-text-anchor:top" coordsize="108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" path="m,l10890,e" filled="f" strokeweight=".58pt">
                            <v:path arrowok="t" o:connecttype="custom" o:connectlocs="0,0;10890,0" o:connectangles="0,0"/>
                          </v:shape>
                          <v:group id="Group 177" o:spid="_x0000_s1037" style="position:absolute;left:11399;top:485;width:29;height:0" coordorigin="11399,485" coordsize="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">
                            <v:shape id="Freeform 206" o:spid="_x0000_s1038" style="position:absolute;left:11399;top:485;width:29;height:0;visibility:visible;mso-wrap-style:square;v-text-anchor:top" coordsize="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" path="m,l29,e" filled="f" strokeweight=".58pt">
                              <v:path arrowok="t" o:connecttype="custom" o:connectlocs="0,0;29,0" o:connectangles="0,0"/>
                            </v:shape>
                            <v:group id="Group 178" o:spid="_x0000_s1039" style="position:absolute;left:11408;top:499;width:10;height:0" coordorigin="11408,499" coordsize="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">
                              <v:shape id="Freeform 205" o:spid="_x0000_s1040" style="position:absolute;left:11408;top:499;width:10;height:0;visibility:visible;mso-wrap-style:square;v-text-anchor:top" coordsize="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" path="m,l10,e" filled="f" strokecolor="white" strokeweight="1.06pt">
                                <v:path arrowok="t" o:connecttype="custom" o:connectlocs="0,0;10,0" o:connectangles="0,0"/>
                              </v:shape>
                              <v:group id="Group 179" o:spid="_x0000_s1041" style="position:absolute;left:11399;top:494;width:19;height:0" coordorigin="11399,494" coordsize="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">
                                <v:shape id="Freeform 204" o:spid="_x0000_s1042" style="position:absolute;left:11399;top:494;width:19;height:0;visibility:visible;mso-wrap-style:square;v-text-anchor:top" coordsize="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" path="m,l19,e" filled="f" strokecolor="white" strokeweight=".58pt">
                                  <v:path arrowok="t" o:connecttype="custom" o:connectlocs="0,0;19,0" o:connectangles="0,0"/>
                                </v:shape>
                                <v:group id="Group 180" o:spid="_x0000_s1043" style="position:absolute;left:500;top:490;width:0;height:15860" coordorigin="500,490" coordsize="0,15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">
                                  <v:shape id="Freeform 203" o:spid="_x0000_s1044" style="position:absolute;left:500;top:490;width:0;height:15860;visibility:visible;mso-wrap-style:square;v-text-anchor:top" coordsize="0,15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" path="m,l,15860e" filled="f" strokeweight=".58pt">
                                    <v:path arrowok="t" o:connecttype="custom" o:connectlocs="0,490;0,16350" o:connectangles="0,0"/>
                                  </v:shape>
                                  <v:group id="Group 181" o:spid="_x0000_s1045" style="position:absolute;left:504;top:509;width:0;height:15822" coordorigin="504,509" coordsize="0,15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">
                                    <v:shape id="Freeform 202" o:spid="_x0000_s1046" style="position:absolute;left:504;top:509;width:0;height:15822;visibility:visible;mso-wrap-style:square;v-text-anchor:top" coordsize="0,15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" path="m,l,15822e" filled="f" strokeweight=".58pt">
                                      <v:path arrowok="t" o:connecttype="custom" o:connectlocs="0,509;0,16331" o:connectangles="0,0"/>
                                    </v:shape>
                                    <v:group id="Group 182" o:spid="_x0000_s1047" style="position:absolute;left:11407;top:490;width:0;height:15860" coordorigin="11407,490" coordsize="0,15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">
                                      <v:shape id="Freeform 201" o:spid="_x0000_s1048" style="position:absolute;left:11407;top:490;width:0;height:15860;visibility:visible;mso-wrap-style:square;v-text-anchor:top" coordsize="0,15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" path="m,l,15860e" filled="f" strokeweight=".58pt">
                                        <v:path arrowok="t" o:connecttype="custom" o:connectlocs="0,490;0,16350" o:connectangles="0,0"/>
                                      </v:shape>
                                      <v:group id="Group 183" o:spid="_x0000_s1049" style="position:absolute;left:11404;top:509;width:0;height:15822" coordorigin="11404,509" coordsize="0,15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axD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nFP6eCRfI5S8AAAD//wMAUEsBAi0AFAAGAAgAAAAhANvh9svuAAAAhQEAABMAAAAAAAAAAAAA&#10;AAAAAAAAAFtDb250ZW50X1R5cGVzXS54bWxQSwECLQAUAAYACAAAACEAWvQsW78AAAAVAQAACwAA&#10;AAAAAAAAAAAAAAAfAQAAX3JlbHMvLnJlbHNQSwECLQAUAAYACAAAACEAs7msQ8MAAADcAAAADwAA&#10;AAAAAAAAAAAAAAAHAgAAZHJzL2Rvd25yZXYueG1sUEsFBgAAAAADAAMAtwAAAPcCAAAAAA==&#10;">
                                        <v:shape id="Freeform 200" o:spid="_x0000_s1050" style="position:absolute;left:11404;top:509;width:0;height:15822;visibility:visible;mso-wrap-style:square;v-text-anchor:top" coordsize="0,15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" path="m,l,15822e" filled="f" strokeweight=".58pt">
                                          <v:path arrowok="t" o:connecttype="custom" o:connectlocs="0,509;0,16331" o:connectangles="0,0"/>
                                        </v:shape>
                                        <v:group id="Group 184" o:spid="_x0000_s1051" style="position:absolute;left:480;top:16355;width:29;height:0" coordorigin="480,16355" coordsize="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">
                                          <v:shape id="Freeform 199" o:spid="_x0000_s1052" style="position:absolute;left:480;top:16355;width:29;height:0;visibility:visible;mso-wrap-style:square;v-text-anchor:top" coordsize="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" path="m,l29,e" filled="f" strokeweight=".58pt">
                                            <v:path arrowok="t" o:connecttype="custom" o:connectlocs="0,0;29,0" o:connectangles="0,0"/>
                                          </v:shape>
                                          <v:group id="Group 185" o:spid="_x0000_s1053" style="position:absolute;left:490;top:16340;width:10;height:0" coordorigin="490,16340" coordsize="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">
                                            <v:shape id="Freeform 198" o:spid="_x0000_s1054" style="position:absolute;left:490;top:16340;width:10;height:0;visibility:visible;mso-wrap-style:square;v-text-anchor:top" coordsize="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" path="m,l9,e" filled="f" strokecolor="white" strokeweight="1.06pt">
                                              <v:path arrowok="t" o:connecttype="custom" o:connectlocs="0,0;9,0" o:connectangles="0,0"/>
                                            </v:shape>
                                            <v:group id="Group 186" o:spid="_x0000_s1055" style="position:absolute;left:490;top:16345;width:19;height:0" coordorigin="490,16345" coordsize="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V67xgAAANw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asoht8z4QjI3Q8AAAD//wMAUEsBAi0AFAAGAAgAAAAhANvh9svuAAAAhQEAABMAAAAAAAAA&#10;AAAAAAAAAAAAAFtDb250ZW50X1R5cGVzXS54bWxQSwECLQAUAAYACAAAACEAWvQsW78AAAAVAQAA&#10;CwAAAAAAAAAAAAAAAAAfAQAAX3JlbHMvLnJlbHNQSwECLQAUAAYACAAAACEA/61eu8YAAADcAAAA&#10;DwAAAAAAAAAAAAAAAAAHAgAAZHJzL2Rvd25yZXYueG1sUEsFBgAAAAADAAMAtwAAAPoCAAAAAA==&#10;">
                                              <v:shape id="Freeform 197" o:spid="_x0000_s1056" style="position:absolute;left:490;top:16345;width:19;height:0;visibility:visible;mso-wrap-style:square;v-text-anchor:top" coordsize="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" path="m,l19,e" filled="f" strokecolor="white" strokeweight=".58pt">
                                                <v:path arrowok="t" o:connecttype="custom" o:connectlocs="0,0;19,0" o:connectangles="0,0"/>
                                              </v:shape>
                                              <v:group id="Group 187" o:spid="_x0000_s1057" style="position:absolute;left:509;top:16355;width:10890;height:0" coordorigin="509,16355" coordsize="108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">
                                                <v:shape id="Freeform 196" o:spid="_x0000_s1058" style="position:absolute;left:509;top:16355;width:10890;height:0;visibility:visible;mso-wrap-style:square;v-text-anchor:top" coordsize="108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" path="m,l10890,e" filled="f" strokeweight=".58pt">
                                                  <v:path arrowok="t" o:connecttype="custom" o:connectlocs="0,0;10890,0" o:connectangles="0,0"/>
                                                </v:shape>
                                                <v:group id="Group 188" o:spid="_x0000_s1059" style="position:absolute;left:509;top:16336;width:10890;height:0" coordorigin="509,16336" coordsize="108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">
                                                  <v:shape id="Freeform 195" o:spid="_x0000_s1060" style="position:absolute;left:509;top:16336;width:10890;height:0;visibility:visible;mso-wrap-style:square;v-text-anchor:top" coordsize="108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" path="m,l10890,e" filled="f" strokeweight=".58pt">
                                                    <v:path arrowok="t" o:connecttype="custom" o:connectlocs="0,0;10890,0" o:connectangles="0,0"/>
                                                  </v:shape>
                                                  <v:group id="Group 189" o:spid="_x0000_s1061" style="position:absolute;left:11399;top:16355;width:29;height:0" coordorigin="11399,16355" coordsize="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">
                                                    <v:shape id="Freeform 194" o:spid="_x0000_s1062" style="position:absolute;left:11399;top:16355;width:29;height:0;visibility:visible;mso-wrap-style:square;v-text-anchor:top" coordsize="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" path="m,l29,e" filled="f" strokeweight=".58pt">
                                                      <v:path arrowok="t" o:connecttype="custom" o:connectlocs="0,0;29,0" o:connectangles="0,0"/>
                                                    </v:shape>
                                                    <v:group id="Group 190" o:spid="_x0000_s1063" style="position:absolute;left:11408;top:16340;width:10;height:0" coordorigin="11408,16340" coordsize="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">
                                                      <v:shape id="Freeform 193" o:spid="_x0000_s1064" style="position:absolute;left:11408;top:16340;width:10;height:0;visibility:visible;mso-wrap-style:square;v-text-anchor:top" coordsize="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" path="m,l10,e" filled="f" strokecolor="white" strokeweight="1.06pt">
                                                        <v:path arrowok="t" o:connecttype="custom" o:connectlocs="0,0;10,0" o:connectangles="0,0"/>
                                                      </v:shape>
                                                      <v:group id="Group 191" o:spid="_x0000_s1065" style="position:absolute;left:11399;top:16345;width:19;height:0" coordorigin="11399,16345" coordsize="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">
                                                        <v:shape id="Freeform 192" o:spid="_x0000_s1066" style="position:absolute;left:11399;top:16345;width:19;height:0;visibility:visible;mso-wrap-style:square;v-text-anchor:top" coordsize="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" path="m,l19,e" filled="f" strokecolor="white" strokeweight=".58pt">
                                                          <v:path arrowok="t" o:connecttype="custom" o:connectlocs="0,0;19,0" o:connectangles="0,0"/>
                                                        </v:shape>
                                                      </v:group>
                                                    </v:group>
                                                  </v:group>
                                                </v:group>
                                              </v:group>
                                            </v:group>
                                          </v:group>
                                        </v:group>
                                      </v:group>
                                    </v:group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9024" behindDoc="1" locked="0" layoutInCell="1" allowOverlap="1" wp14:anchorId="29D522ED" wp14:editId="339D5C4B">
                <wp:simplePos x="0" y="0"/>
                <wp:positionH relativeFrom="page">
                  <wp:posOffset>1224915</wp:posOffset>
                </wp:positionH>
                <wp:positionV relativeFrom="page">
                  <wp:posOffset>2165985</wp:posOffset>
                </wp:positionV>
                <wp:extent cx="5276850" cy="1044575"/>
                <wp:effectExtent l="5715" t="3810" r="3810" b="8890"/>
                <wp:wrapNone/>
                <wp:docPr id="132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76850" cy="1044575"/>
                          <a:chOff x="1929" y="3411"/>
                          <a:chExt cx="8310" cy="1645"/>
                        </a:xfrm>
                      </wpg:grpSpPr>
                      <wpg:grpSp>
                        <wpg:cNvPr id="133" name="Group 132"/>
                        <wpg:cNvGrpSpPr>
                          <a:grpSpLocks/>
                        </wpg:cNvGrpSpPr>
                        <wpg:grpSpPr bwMode="auto">
                          <a:xfrm>
                            <a:off x="2057" y="3796"/>
                            <a:ext cx="8053" cy="290"/>
                            <a:chOff x="2057" y="3796"/>
                            <a:chExt cx="8053" cy="290"/>
                          </a:xfrm>
                        </wpg:grpSpPr>
                        <wps:wsp>
                          <wps:cNvPr id="134" name="Freeform 170"/>
                          <wps:cNvSpPr>
                            <a:spLocks/>
                          </wps:cNvSpPr>
                          <wps:spPr bwMode="auto">
                            <a:xfrm>
                              <a:off x="2057" y="3796"/>
                              <a:ext cx="8053" cy="290"/>
                            </a:xfrm>
                            <a:custGeom>
                              <a:avLst/>
                              <a:gdLst>
                                <a:gd name="T0" fmla="+- 0 2057 2057"/>
                                <a:gd name="T1" fmla="*/ T0 w 8053"/>
                                <a:gd name="T2" fmla="+- 0 3796 3796"/>
                                <a:gd name="T3" fmla="*/ 3796 h 290"/>
                                <a:gd name="T4" fmla="+- 0 2057 2057"/>
                                <a:gd name="T5" fmla="*/ T4 w 8053"/>
                                <a:gd name="T6" fmla="+- 0 4086 3796"/>
                                <a:gd name="T7" fmla="*/ 4086 h 290"/>
                                <a:gd name="T8" fmla="+- 0 10110 2057"/>
                                <a:gd name="T9" fmla="*/ T8 w 8053"/>
                                <a:gd name="T10" fmla="+- 0 4086 3796"/>
                                <a:gd name="T11" fmla="*/ 4086 h 290"/>
                                <a:gd name="T12" fmla="+- 0 10110 2057"/>
                                <a:gd name="T13" fmla="*/ T12 w 8053"/>
                                <a:gd name="T14" fmla="+- 0 3796 3796"/>
                                <a:gd name="T15" fmla="*/ 3796 h 290"/>
                                <a:gd name="T16" fmla="+- 0 2057 2057"/>
                                <a:gd name="T17" fmla="*/ T16 w 8053"/>
                                <a:gd name="T18" fmla="+- 0 3796 3796"/>
                                <a:gd name="T19" fmla="*/ 3796 h 29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053" h="290">
                                  <a:moveTo>
                                    <a:pt x="0" y="0"/>
                                  </a:moveTo>
                                  <a:lnTo>
                                    <a:pt x="0" y="290"/>
                                  </a:lnTo>
                                  <a:lnTo>
                                    <a:pt x="8053" y="290"/>
                                  </a:lnTo>
                                  <a:lnTo>
                                    <a:pt x="8053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1F1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35" name="Group 133"/>
                          <wpg:cNvGrpSpPr>
                            <a:grpSpLocks/>
                          </wpg:cNvGrpSpPr>
                          <wpg:grpSpPr bwMode="auto">
                            <a:xfrm>
                              <a:off x="2057" y="4086"/>
                              <a:ext cx="8053" cy="289"/>
                              <a:chOff x="2057" y="4086"/>
                              <a:chExt cx="8053" cy="289"/>
                            </a:xfrm>
                          </wpg:grpSpPr>
                          <wps:wsp>
                            <wps:cNvPr id="136" name="Freeform 169"/>
                            <wps:cNvSpPr>
                              <a:spLocks/>
                            </wps:cNvSpPr>
                            <wps:spPr bwMode="auto">
                              <a:xfrm>
                                <a:off x="2057" y="4086"/>
                                <a:ext cx="8053" cy="289"/>
                              </a:xfrm>
                              <a:custGeom>
                                <a:avLst/>
                                <a:gdLst>
                                  <a:gd name="T0" fmla="+- 0 2057 2057"/>
                                  <a:gd name="T1" fmla="*/ T0 w 8053"/>
                                  <a:gd name="T2" fmla="+- 0 4086 4086"/>
                                  <a:gd name="T3" fmla="*/ 4086 h 289"/>
                                  <a:gd name="T4" fmla="+- 0 2057 2057"/>
                                  <a:gd name="T5" fmla="*/ T4 w 8053"/>
                                  <a:gd name="T6" fmla="+- 0 4375 4086"/>
                                  <a:gd name="T7" fmla="*/ 4375 h 289"/>
                                  <a:gd name="T8" fmla="+- 0 10110 2057"/>
                                  <a:gd name="T9" fmla="*/ T8 w 8053"/>
                                  <a:gd name="T10" fmla="+- 0 4375 4086"/>
                                  <a:gd name="T11" fmla="*/ 4375 h 289"/>
                                  <a:gd name="T12" fmla="+- 0 10110 2057"/>
                                  <a:gd name="T13" fmla="*/ T12 w 8053"/>
                                  <a:gd name="T14" fmla="+- 0 4086 4086"/>
                                  <a:gd name="T15" fmla="*/ 4086 h 289"/>
                                  <a:gd name="T16" fmla="+- 0 2057 2057"/>
                                  <a:gd name="T17" fmla="*/ T16 w 8053"/>
                                  <a:gd name="T18" fmla="+- 0 4086 4086"/>
                                  <a:gd name="T19" fmla="*/ 4086 h 289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</a:cxnLst>
                                <a:rect l="0" t="0" r="r" b="b"/>
                                <a:pathLst>
                                  <a:path w="8053" h="289">
                                    <a:moveTo>
                                      <a:pt x="0" y="0"/>
                                    </a:moveTo>
                                    <a:lnTo>
                                      <a:pt x="0" y="289"/>
                                    </a:lnTo>
                                    <a:lnTo>
                                      <a:pt x="8053" y="289"/>
                                    </a:lnTo>
                                    <a:lnTo>
                                      <a:pt x="8053" y="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1F1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37" name="Group 13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57" y="4375"/>
                                <a:ext cx="8053" cy="290"/>
                                <a:chOff x="2057" y="4375"/>
                                <a:chExt cx="8053" cy="290"/>
                              </a:xfrm>
                            </wpg:grpSpPr>
                            <wps:wsp>
                              <wps:cNvPr id="138" name="Freeform 168"/>
                              <wps:cNvSpPr>
                                <a:spLocks/>
                              </wps:cNvSpPr>
                              <wps:spPr bwMode="auto">
                                <a:xfrm>
                                  <a:off x="2057" y="4375"/>
                                  <a:ext cx="8053" cy="290"/>
                                </a:xfrm>
                                <a:custGeom>
                                  <a:avLst/>
                                  <a:gdLst>
                                    <a:gd name="T0" fmla="+- 0 2057 2057"/>
                                    <a:gd name="T1" fmla="*/ T0 w 8053"/>
                                    <a:gd name="T2" fmla="+- 0 4375 4375"/>
                                    <a:gd name="T3" fmla="*/ 4375 h 290"/>
                                    <a:gd name="T4" fmla="+- 0 2057 2057"/>
                                    <a:gd name="T5" fmla="*/ T4 w 8053"/>
                                    <a:gd name="T6" fmla="+- 0 4666 4375"/>
                                    <a:gd name="T7" fmla="*/ 4666 h 290"/>
                                    <a:gd name="T8" fmla="+- 0 10110 2057"/>
                                    <a:gd name="T9" fmla="*/ T8 w 8053"/>
                                    <a:gd name="T10" fmla="+- 0 4666 4375"/>
                                    <a:gd name="T11" fmla="*/ 4666 h 290"/>
                                    <a:gd name="T12" fmla="+- 0 10110 2057"/>
                                    <a:gd name="T13" fmla="*/ T12 w 8053"/>
                                    <a:gd name="T14" fmla="+- 0 4375 4375"/>
                                    <a:gd name="T15" fmla="*/ 4375 h 290"/>
                                    <a:gd name="T16" fmla="+- 0 2057 2057"/>
                                    <a:gd name="T17" fmla="*/ T16 w 8053"/>
                                    <a:gd name="T18" fmla="+- 0 4375 4375"/>
                                    <a:gd name="T19" fmla="*/ 4375 h 290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</a:cxnLst>
                                  <a:rect l="0" t="0" r="r" b="b"/>
                                  <a:pathLst>
                                    <a:path w="8053" h="290">
                                      <a:moveTo>
                                        <a:pt x="0" y="0"/>
                                      </a:moveTo>
                                      <a:lnTo>
                                        <a:pt x="0" y="291"/>
                                      </a:lnTo>
                                      <a:lnTo>
                                        <a:pt x="8053" y="291"/>
                                      </a:lnTo>
                                      <a:lnTo>
                                        <a:pt x="8053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1F1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39" name="Group 13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963" y="3442"/>
                                  <a:ext cx="8240" cy="1577"/>
                                  <a:chOff x="1963" y="3442"/>
                                  <a:chExt cx="8240" cy="1577"/>
                                </a:xfrm>
                              </wpg:grpSpPr>
                              <wps:wsp>
                                <wps:cNvPr id="140" name="Freeform 16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963" y="3442"/>
                                    <a:ext cx="8240" cy="1577"/>
                                  </a:xfrm>
                                  <a:custGeom>
                                    <a:avLst/>
                                    <a:gdLst>
                                      <a:gd name="T0" fmla="+- 0 1963 1963"/>
                                      <a:gd name="T1" fmla="*/ T0 w 8240"/>
                                      <a:gd name="T2" fmla="+- 0 3442 3442"/>
                                      <a:gd name="T3" fmla="*/ 3442 h 1577"/>
                                      <a:gd name="T4" fmla="+- 0 1963 1963"/>
                                      <a:gd name="T5" fmla="*/ T4 w 8240"/>
                                      <a:gd name="T6" fmla="+- 0 3796 3442"/>
                                      <a:gd name="T7" fmla="*/ 3796 h 1577"/>
                                      <a:gd name="T8" fmla="+- 0 10204 1963"/>
                                      <a:gd name="T9" fmla="*/ T8 w 8240"/>
                                      <a:gd name="T10" fmla="+- 0 3796 3442"/>
                                      <a:gd name="T11" fmla="*/ 3796 h 1577"/>
                                      <a:gd name="T12" fmla="+- 0 10204 1963"/>
                                      <a:gd name="T13" fmla="*/ T12 w 8240"/>
                                      <a:gd name="T14" fmla="+- 0 3442 3442"/>
                                      <a:gd name="T15" fmla="*/ 3442 h 1577"/>
                                      <a:gd name="T16" fmla="+- 0 1963 1963"/>
                                      <a:gd name="T17" fmla="*/ T16 w 8240"/>
                                      <a:gd name="T18" fmla="+- 0 3442 3442"/>
                                      <a:gd name="T19" fmla="*/ 3442 h 1577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</a:cxnLst>
                                    <a:rect l="0" t="0" r="r" b="b"/>
                                    <a:pathLst>
                                      <a:path w="8240" h="1577">
                                        <a:moveTo>
                                          <a:pt x="0" y="0"/>
                                        </a:moveTo>
                                        <a:lnTo>
                                          <a:pt x="0" y="354"/>
                                        </a:lnTo>
                                        <a:lnTo>
                                          <a:pt x="8241" y="354"/>
                                        </a:lnTo>
                                        <a:lnTo>
                                          <a:pt x="8241" y="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1F1F1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1" name="Freeform 16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963" y="3442"/>
                                    <a:ext cx="8240" cy="1577"/>
                                  </a:xfrm>
                                  <a:custGeom>
                                    <a:avLst/>
                                    <a:gdLst>
                                      <a:gd name="T0" fmla="+- 0 1963 1963"/>
                                      <a:gd name="T1" fmla="*/ T0 w 8240"/>
                                      <a:gd name="T2" fmla="+- 0 3796 3442"/>
                                      <a:gd name="T3" fmla="*/ 3796 h 1577"/>
                                      <a:gd name="T4" fmla="+- 0 1963 1963"/>
                                      <a:gd name="T5" fmla="*/ T4 w 8240"/>
                                      <a:gd name="T6" fmla="+- 0 4666 3442"/>
                                      <a:gd name="T7" fmla="*/ 4666 h 1577"/>
                                      <a:gd name="T8" fmla="+- 0 2057 1963"/>
                                      <a:gd name="T9" fmla="*/ T8 w 8240"/>
                                      <a:gd name="T10" fmla="+- 0 4666 3442"/>
                                      <a:gd name="T11" fmla="*/ 4666 h 1577"/>
                                      <a:gd name="T12" fmla="+- 0 2057 1963"/>
                                      <a:gd name="T13" fmla="*/ T12 w 8240"/>
                                      <a:gd name="T14" fmla="+- 0 3796 3442"/>
                                      <a:gd name="T15" fmla="*/ 3796 h 1577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</a:cxnLst>
                                    <a:rect l="0" t="0" r="r" b="b"/>
                                    <a:pathLst>
                                      <a:path w="8240" h="1577">
                                        <a:moveTo>
                                          <a:pt x="0" y="354"/>
                                        </a:moveTo>
                                        <a:lnTo>
                                          <a:pt x="0" y="1224"/>
                                        </a:lnTo>
                                        <a:lnTo>
                                          <a:pt x="94" y="1224"/>
                                        </a:lnTo>
                                        <a:lnTo>
                                          <a:pt x="94" y="354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F1F1F1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2" name="Freeform 16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963" y="3442"/>
                                    <a:ext cx="8240" cy="1577"/>
                                  </a:xfrm>
                                  <a:custGeom>
                                    <a:avLst/>
                                    <a:gdLst>
                                      <a:gd name="T0" fmla="+- 0 10110 1963"/>
                                      <a:gd name="T1" fmla="*/ T0 w 8240"/>
                                      <a:gd name="T2" fmla="+- 0 3796 3442"/>
                                      <a:gd name="T3" fmla="*/ 3796 h 1577"/>
                                      <a:gd name="T4" fmla="+- 0 10110 1963"/>
                                      <a:gd name="T5" fmla="*/ T4 w 8240"/>
                                      <a:gd name="T6" fmla="+- 0 4666 3442"/>
                                      <a:gd name="T7" fmla="*/ 4666 h 1577"/>
                                      <a:gd name="T8" fmla="+- 0 10204 1963"/>
                                      <a:gd name="T9" fmla="*/ T8 w 8240"/>
                                      <a:gd name="T10" fmla="+- 0 4666 3442"/>
                                      <a:gd name="T11" fmla="*/ 4666 h 1577"/>
                                      <a:gd name="T12" fmla="+- 0 10204 1963"/>
                                      <a:gd name="T13" fmla="*/ T12 w 8240"/>
                                      <a:gd name="T14" fmla="+- 0 3796 3442"/>
                                      <a:gd name="T15" fmla="*/ 3796 h 1577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</a:cxnLst>
                                    <a:rect l="0" t="0" r="r" b="b"/>
                                    <a:pathLst>
                                      <a:path w="8240" h="1577">
                                        <a:moveTo>
                                          <a:pt x="8147" y="354"/>
                                        </a:moveTo>
                                        <a:lnTo>
                                          <a:pt x="8147" y="1224"/>
                                        </a:lnTo>
                                        <a:lnTo>
                                          <a:pt x="8241" y="1224"/>
                                        </a:lnTo>
                                        <a:lnTo>
                                          <a:pt x="8241" y="354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F1F1F1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3" name="Freeform 16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963" y="3442"/>
                                    <a:ext cx="8240" cy="1577"/>
                                  </a:xfrm>
                                  <a:custGeom>
                                    <a:avLst/>
                                    <a:gdLst>
                                      <a:gd name="T0" fmla="+- 0 1963 1963"/>
                                      <a:gd name="T1" fmla="*/ T0 w 8240"/>
                                      <a:gd name="T2" fmla="+- 0 4666 3442"/>
                                      <a:gd name="T3" fmla="*/ 4666 h 1577"/>
                                      <a:gd name="T4" fmla="+- 0 1963 1963"/>
                                      <a:gd name="T5" fmla="*/ T4 w 8240"/>
                                      <a:gd name="T6" fmla="+- 0 5018 3442"/>
                                      <a:gd name="T7" fmla="*/ 5018 h 1577"/>
                                      <a:gd name="T8" fmla="+- 0 10204 1963"/>
                                      <a:gd name="T9" fmla="*/ T8 w 8240"/>
                                      <a:gd name="T10" fmla="+- 0 5018 3442"/>
                                      <a:gd name="T11" fmla="*/ 5018 h 1577"/>
                                      <a:gd name="T12" fmla="+- 0 10204 1963"/>
                                      <a:gd name="T13" fmla="*/ T12 w 8240"/>
                                      <a:gd name="T14" fmla="+- 0 4666 3442"/>
                                      <a:gd name="T15" fmla="*/ 4666 h 1577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</a:cxnLst>
                                    <a:rect l="0" t="0" r="r" b="b"/>
                                    <a:pathLst>
                                      <a:path w="8240" h="1577">
                                        <a:moveTo>
                                          <a:pt x="0" y="1224"/>
                                        </a:moveTo>
                                        <a:lnTo>
                                          <a:pt x="0" y="1576"/>
                                        </a:lnTo>
                                        <a:lnTo>
                                          <a:pt x="8241" y="1576"/>
                                        </a:lnTo>
                                        <a:lnTo>
                                          <a:pt x="8241" y="1224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F1F1F1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144" name="Group 13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934" y="3416"/>
                                    <a:ext cx="29" cy="0"/>
                                    <a:chOff x="1934" y="3416"/>
                                    <a:chExt cx="29" cy="0"/>
                                  </a:xfrm>
                                </wpg:grpSpPr>
                                <wps:wsp>
                                  <wps:cNvPr id="145" name="Freeform 163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1934" y="3416"/>
                                      <a:ext cx="29" cy="0"/>
                                    </a:xfrm>
                                    <a:custGeom>
                                      <a:avLst/>
                                      <a:gdLst>
                                        <a:gd name="T0" fmla="+- 0 1934 1934"/>
                                        <a:gd name="T1" fmla="*/ T0 w 29"/>
                                        <a:gd name="T2" fmla="+- 0 1963 1934"/>
                                        <a:gd name="T3" fmla="*/ T2 w 29"/>
                                      </a:gdLst>
                                      <a:ahLst/>
                                      <a:cxnLst>
                                        <a:cxn ang="0">
                                          <a:pos x="T1" y="0"/>
                                        </a:cxn>
                                        <a:cxn ang="0">
                                          <a:pos x="T3" y="0"/>
                                        </a:cxn>
                                      </a:cxnLst>
                                      <a:rect l="0" t="0" r="r" b="b"/>
                                      <a:pathLst>
                                        <a:path w="29">
                                          <a:moveTo>
                                            <a:pt x="0" y="0"/>
                                          </a:moveTo>
                                          <a:lnTo>
                                            <a:pt x="29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7366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146" name="Group 137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963" y="3416"/>
                                      <a:ext cx="8240" cy="0"/>
                                      <a:chOff x="1963" y="3416"/>
                                      <a:chExt cx="8240" cy="0"/>
                                    </a:xfrm>
                                  </wpg:grpSpPr>
                                  <wps:wsp>
                                    <wps:cNvPr id="147" name="Freeform 162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1963" y="3416"/>
                                        <a:ext cx="8240" cy="0"/>
                                      </a:xfrm>
                                      <a:custGeom>
                                        <a:avLst/>
                                        <a:gdLst>
                                          <a:gd name="T0" fmla="+- 0 1963 1963"/>
                                          <a:gd name="T1" fmla="*/ T0 w 8240"/>
                                          <a:gd name="T2" fmla="+- 0 10204 1963"/>
                                          <a:gd name="T3" fmla="*/ T2 w 8240"/>
                                        </a:gdLst>
                                        <a:ahLst/>
                                        <a:cxnLst>
                                          <a:cxn ang="0">
                                            <a:pos x="T1" y="0"/>
                                          </a:cxn>
                                          <a:cxn ang="0">
                                            <a:pos x="T3" y="0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824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8241" y="0"/>
                                            </a:lnTo>
                                          </a:path>
                                        </a:pathLst>
                                      </a:custGeom>
                                      <a:noFill/>
                                      <a:ln w="7366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148" name="Group 138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1963" y="3436"/>
                                        <a:ext cx="8240" cy="0"/>
                                        <a:chOff x="1963" y="3436"/>
                                        <a:chExt cx="8240" cy="0"/>
                                      </a:xfrm>
                                    </wpg:grpSpPr>
                                    <wps:wsp>
                                      <wps:cNvPr id="149" name="Freeform 161"/>
                                      <wps:cNvSpPr>
                                        <a:spLocks/>
                                      </wps:cNvSpPr>
                                      <wps:spPr bwMode="auto">
                                        <a:xfrm>
                                          <a:off x="1963" y="3436"/>
                                          <a:ext cx="8240" cy="0"/>
                                        </a:xfrm>
                                        <a:custGeom>
                                          <a:avLst/>
                                          <a:gdLst>
                                            <a:gd name="T0" fmla="+- 0 1963 1963"/>
                                            <a:gd name="T1" fmla="*/ T0 w 8240"/>
                                            <a:gd name="T2" fmla="+- 0 10204 1963"/>
                                            <a:gd name="T3" fmla="*/ T2 w 8240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1" y="0"/>
                                            </a:cxn>
                                            <a:cxn ang="0">
                                              <a:pos x="T3" y="0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8240">
                                              <a:moveTo>
                                                <a:pt x="0" y="0"/>
                                              </a:moveTo>
                                              <a:lnTo>
                                                <a:pt x="8241" y="0"/>
                                              </a:lnTo>
                                            </a:path>
                                          </a:pathLst>
                                        </a:custGeom>
                                        <a:noFill/>
                                        <a:ln w="7366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150" name="Group 139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963" y="3441"/>
                                          <a:ext cx="8240" cy="0"/>
                                          <a:chOff x="1963" y="3441"/>
                                          <a:chExt cx="8240" cy="0"/>
                                        </a:xfrm>
                                      </wpg:grpSpPr>
                                      <wps:wsp>
                                        <wps:cNvPr id="151" name="Freeform 160"/>
                                        <wps:cNvSpPr>
                                          <a:spLocks/>
                                        </wps:cNvSpPr>
                                        <wps:spPr bwMode="auto">
                                          <a:xfrm>
                                            <a:off x="1963" y="3441"/>
                                            <a:ext cx="8240" cy="0"/>
                                          </a:xfrm>
                                          <a:custGeom>
                                            <a:avLst/>
                                            <a:gdLst>
                                              <a:gd name="T0" fmla="+- 0 1963 1963"/>
                                              <a:gd name="T1" fmla="*/ T0 w 8240"/>
                                              <a:gd name="T2" fmla="+- 0 10204 1963"/>
                                              <a:gd name="T3" fmla="*/ T2 w 8240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1" y="0"/>
                                              </a:cxn>
                                              <a:cxn ang="0">
                                                <a:pos x="T3" y="0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8240">
                                                <a:moveTo>
                                                  <a:pt x="0" y="0"/>
                                                </a:moveTo>
                                                <a:lnTo>
                                                  <a:pt x="8241" y="0"/>
                                                </a:lnTo>
                                              </a:path>
                                            </a:pathLst>
                                          </a:custGeom>
                                          <a:noFill/>
                                          <a:ln w="2032">
                                            <a:solidFill>
                                              <a:srgbClr val="F1F1F1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g:grpSp>
                                        <wpg:cNvPr id="152" name="Group 140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10204" y="3416"/>
                                            <a:ext cx="29" cy="0"/>
                                            <a:chOff x="10204" y="3416"/>
                                            <a:chExt cx="29" cy="0"/>
                                          </a:xfrm>
                                        </wpg:grpSpPr>
                                        <wps:wsp>
                                          <wps:cNvPr id="153" name="Freeform 159"/>
                                          <wps:cNvSpPr>
                                            <a:spLocks/>
                                          </wps:cNvSpPr>
                                          <wps:spPr bwMode="auto">
                                            <a:xfrm>
                                              <a:off x="10204" y="3416"/>
                                              <a:ext cx="29" cy="0"/>
                                            </a:xfrm>
                                            <a:custGeom>
                                              <a:avLst/>
                                              <a:gdLst>
                                                <a:gd name="T0" fmla="+- 0 10204 10204"/>
                                                <a:gd name="T1" fmla="*/ T0 w 29"/>
                                                <a:gd name="T2" fmla="+- 0 10232 10204"/>
                                                <a:gd name="T3" fmla="*/ T2 w 29"/>
                                              </a:gdLst>
                                              <a:ahLst/>
                                              <a:cxnLst>
                                                <a:cxn ang="0">
                                                  <a:pos x="T1" y="0"/>
                                                </a:cxn>
                                                <a:cxn ang="0">
                                                  <a:pos x="T3" y="0"/>
                                                </a:cxn>
                                              </a:cxnLst>
                                              <a:rect l="0" t="0" r="r" b="b"/>
                                              <a:pathLst>
                                                <a:path w="29">
                                                  <a:moveTo>
                                                    <a:pt x="0" y="0"/>
                                                  </a:moveTo>
                                                  <a:lnTo>
                                                    <a:pt x="28" y="0"/>
                                                  </a:lnTo>
                                                </a:path>
                                              </a:pathLst>
                                            </a:custGeom>
                                            <a:noFill/>
                                            <a:ln w="7366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solidFill>
                                                    <a:srgbClr val="FFFFFF"/>
                                                  </a:solidFill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g:grpSp>
                                          <wpg:cNvPr id="154" name="Group 141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1949" y="5020"/>
                                              <a:ext cx="8269" cy="0"/>
                                              <a:chOff x="1949" y="5020"/>
                                              <a:chExt cx="8269" cy="0"/>
                                            </a:xfrm>
                                          </wpg:grpSpPr>
                                          <wps:wsp>
                                            <wps:cNvPr id="155" name="Freeform 158"/>
                                            <wps:cNvSpPr>
                                              <a:spLocks/>
                                            </wps:cNvSpPr>
                                            <wps:spPr bwMode="auto">
                                              <a:xfrm>
                                                <a:off x="1949" y="5020"/>
                                                <a:ext cx="8269" cy="0"/>
                                              </a:xfrm>
                                              <a:custGeom>
                                                <a:avLst/>
                                                <a:gdLst>
                                                  <a:gd name="T0" fmla="+- 0 1949 1949"/>
                                                  <a:gd name="T1" fmla="*/ T0 w 8269"/>
                                                  <a:gd name="T2" fmla="+- 0 10218 1949"/>
                                                  <a:gd name="T3" fmla="*/ T2 w 8269"/>
                                                </a:gdLst>
                                                <a:ahLst/>
                                                <a:cxnLst>
                                                  <a:cxn ang="0">
                                                    <a:pos x="T1" y="0"/>
                                                  </a:cxn>
                                                  <a:cxn ang="0">
                                                    <a:pos x="T3" y="0"/>
                                                  </a:cxn>
                                                </a:cxnLst>
                                                <a:rect l="0" t="0" r="r" b="b"/>
                                                <a:pathLst>
                                                  <a:path w="8269">
                                                    <a:moveTo>
                                                      <a:pt x="0" y="0"/>
                                                    </a:moveTo>
                                                    <a:lnTo>
                                                      <a:pt x="8269" y="0"/>
                                                    </a:lnTo>
                                                  </a:path>
                                                </a:pathLst>
                                              </a:custGeom>
                                              <a:noFill/>
                                              <a:ln w="2032">
                                                <a:solidFill>
                                                  <a:srgbClr val="F1F1F1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156" name="Group 142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1957" y="3422"/>
                                                <a:ext cx="0" cy="1609"/>
                                                <a:chOff x="1957" y="3422"/>
                                                <a:chExt cx="0" cy="1609"/>
                                              </a:xfrm>
                                            </wpg:grpSpPr>
                                            <wps:wsp>
                                              <wps:cNvPr id="157" name="Freeform 157"/>
                                              <wps:cNvSpPr>
                                                <a:spLocks/>
                                              </wps:cNvSpPr>
                                              <wps:spPr bwMode="auto">
                                                <a:xfrm>
                                                  <a:off x="1957" y="3422"/>
                                                  <a:ext cx="0" cy="1609"/>
                                                </a:xfrm>
                                                <a:custGeom>
                                                  <a:avLst/>
                                                  <a:gdLst>
                                                    <a:gd name="T0" fmla="+- 0 3422 3422"/>
                                                    <a:gd name="T1" fmla="*/ 3422 h 1609"/>
                                                    <a:gd name="T2" fmla="+- 0 5030 3422"/>
                                                    <a:gd name="T3" fmla="*/ 5030 h 1609"/>
                                                  </a:gdLst>
                                                  <a:ahLst/>
                                                  <a:cxnLst>
                                                    <a:cxn ang="0">
                                                      <a:pos x="0" y="T1"/>
                                                    </a:cxn>
                                                    <a:cxn ang="0">
                                                      <a:pos x="0" y="T3"/>
                                                    </a:cxn>
                                                  </a:cxnLst>
                                                  <a:rect l="0" t="0" r="r" b="b"/>
                                                  <a:pathLst>
                                                    <a:path h="1609">
                                                      <a:moveTo>
                                                        <a:pt x="0" y="0"/>
                                                      </a:moveTo>
                                                      <a:lnTo>
                                                        <a:pt x="0" y="1608"/>
                                                      </a:lnTo>
                                                    </a:path>
                                                  </a:pathLst>
                                                </a:custGeom>
                                                <a:noFill/>
                                                <a:ln w="7366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g:grpSp>
                                              <wpg:cNvPr id="158" name="Group 143"/>
                                              <wpg:cNvGrpSpPr>
                                                <a:grpSpLocks/>
                                              </wpg:cNvGrpSpPr>
                                              <wpg:grpSpPr bwMode="auto">
                                                <a:xfrm>
                                                  <a:off x="1939" y="3442"/>
                                                  <a:ext cx="0" cy="1608"/>
                                                  <a:chOff x="1939" y="3442"/>
                                                  <a:chExt cx="0" cy="1608"/>
                                                </a:xfrm>
                                              </wpg:grpSpPr>
                                              <wps:wsp>
                                                <wps:cNvPr id="159" name="Freeform 156"/>
                                                <wps:cNvSpPr>
                                                  <a:spLocks/>
                                                </wps:cNvSpPr>
                                                <wps:spPr bwMode="auto">
                                                  <a:xfrm>
                                                    <a:off x="1939" y="3442"/>
                                                    <a:ext cx="0" cy="1608"/>
                                                  </a:xfrm>
                                                  <a:custGeom>
                                                    <a:avLst/>
                                                    <a:gdLst>
                                                      <a:gd name="T0" fmla="+- 0 3442 3442"/>
                                                      <a:gd name="T1" fmla="*/ 3442 h 1608"/>
                                                      <a:gd name="T2" fmla="+- 0 5050 3442"/>
                                                      <a:gd name="T3" fmla="*/ 5050 h 1608"/>
                                                    </a:gdLst>
                                                    <a:ahLst/>
                                                    <a:cxnLst>
                                                      <a:cxn ang="0">
                                                        <a:pos x="0" y="T1"/>
                                                      </a:cxn>
                                                      <a:cxn ang="0">
                                                        <a:pos x="0" y="T3"/>
                                                      </a:cxn>
                                                    </a:cxnLst>
                                                    <a:rect l="0" t="0" r="r" b="b"/>
                                                    <a:pathLst>
                                                      <a:path h="1608">
                                                        <a:moveTo>
                                                          <a:pt x="0" y="0"/>
                                                        </a:moveTo>
                                                        <a:lnTo>
                                                          <a:pt x="0" y="1608"/>
                                                        </a:lnTo>
                                                      </a:path>
                                                    </a:pathLst>
                                                  </a:custGeom>
                                                  <a:noFill/>
                                                  <a:ln w="7366">
                                                    <a:solidFill>
                                                      <a:srgbClr val="000000"/>
                                                    </a:solidFill>
                                                    <a:round/>
                                                    <a:headEnd/>
                                                    <a:tailEnd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solidFill>
                                                          <a:srgbClr val="FFFFFF"/>
                                                        </a:solidFill>
                                                      </a14:hiddenFill>
                                                    </a:ext>
                                                  </a:extLst>
                                                </wps:spPr>
                                                <wps:bodyPr rot="0" vert="horz" wrap="square" lIns="91440" tIns="45720" rIns="91440" bIns="45720" anchor="t" anchorCtr="0" upright="1">
                                                  <a:noAutofit/>
                                                </wps:bodyPr>
                                              </wps:wsp>
                                              <wpg:grpSp>
                                                <wpg:cNvPr id="160" name="Group 144"/>
                                                <wpg:cNvGrpSpPr>
                                                  <a:grpSpLocks/>
                                                </wpg:cNvGrpSpPr>
                                                <wpg:grpSpPr bwMode="auto">
                                                  <a:xfrm>
                                                    <a:off x="1934" y="5045"/>
                                                    <a:ext cx="29" cy="0"/>
                                                    <a:chOff x="1934" y="5045"/>
                                                    <a:chExt cx="29" cy="0"/>
                                                  </a:xfrm>
                                                </wpg:grpSpPr>
                                                <wps:wsp>
                                                  <wps:cNvPr id="161" name="Freeform 155"/>
                                                  <wps:cNvSpPr>
                                                    <a:spLocks/>
                                                  </wps:cNvSpPr>
                                                  <wps:spPr bwMode="auto">
                                                    <a:xfrm>
                                                      <a:off x="1934" y="5045"/>
                                                      <a:ext cx="29" cy="0"/>
                                                    </a:xfrm>
                                                    <a:custGeom>
                                                      <a:avLst/>
                                                      <a:gdLst>
                                                        <a:gd name="T0" fmla="+- 0 1934 1934"/>
                                                        <a:gd name="T1" fmla="*/ T0 w 29"/>
                                                        <a:gd name="T2" fmla="+- 0 1963 1934"/>
                                                        <a:gd name="T3" fmla="*/ T2 w 29"/>
                                                      </a:gdLst>
                                                      <a:ahLst/>
                                                      <a:cxnLst>
                                                        <a:cxn ang="0">
                                                          <a:pos x="T1" y="0"/>
                                                        </a:cxn>
                                                        <a:cxn ang="0">
                                                          <a:pos x="T3" y="0"/>
                                                        </a:cxn>
                                                      </a:cxnLst>
                                                      <a:rect l="0" t="0" r="r" b="b"/>
                                                      <a:pathLst>
                                                        <a:path w="29">
                                                          <a:moveTo>
                                                            <a:pt x="0" y="0"/>
                                                          </a:moveTo>
                                                          <a:lnTo>
                                                            <a:pt x="29" y="0"/>
                                                          </a:lnTo>
                                                        </a:path>
                                                      </a:pathLst>
                                                    </a:custGeom>
                                                    <a:noFill/>
                                                    <a:ln w="7366">
                                                      <a:solidFill>
                                                        <a:srgbClr val="000000"/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solidFill>
                                                            <a:srgbClr val="FFFFFF"/>
                                                          </a:solidFill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 rot="0" vert="horz" wrap="square" lIns="91440" tIns="45720" rIns="91440" bIns="4572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Pr id="162" name="Group 145"/>
                                                  <wpg:cNvGrpSpPr>
                                                    <a:grpSpLocks/>
                                                  </wpg:cNvGrpSpPr>
                                                  <wpg:grpSpPr bwMode="auto">
                                                    <a:xfrm>
                                                      <a:off x="1963" y="5045"/>
                                                      <a:ext cx="8240" cy="0"/>
                                                      <a:chOff x="1963" y="5045"/>
                                                      <a:chExt cx="8240" cy="0"/>
                                                    </a:xfrm>
                                                  </wpg:grpSpPr>
                                                  <wps:wsp>
                                                    <wps:cNvPr id="163" name="Freeform 154"/>
                                                    <wps:cNvSpPr>
                                                      <a:spLocks/>
                                                    </wps:cNvSpPr>
                                                    <wps:spPr bwMode="auto">
                                                      <a:xfrm>
                                                        <a:off x="1963" y="5045"/>
                                                        <a:ext cx="8240" cy="0"/>
                                                      </a:xfrm>
                                                      <a:custGeom>
                                                        <a:avLst/>
                                                        <a:gdLst>
                                                          <a:gd name="T0" fmla="+- 0 1963 1963"/>
                                                          <a:gd name="T1" fmla="*/ T0 w 8240"/>
                                                          <a:gd name="T2" fmla="+- 0 10204 1963"/>
                                                          <a:gd name="T3" fmla="*/ T2 w 8240"/>
                                                        </a:gdLst>
                                                        <a:ahLst/>
                                                        <a:cxnLst>
                                                          <a:cxn ang="0">
                                                            <a:pos x="T1" y="0"/>
                                                          </a:cxn>
                                                          <a:cxn ang="0">
                                                            <a:pos x="T3" y="0"/>
                                                          </a:cxn>
                                                        </a:cxnLst>
                                                        <a:rect l="0" t="0" r="r" b="b"/>
                                                        <a:pathLst>
                                                          <a:path w="8240">
                                                            <a:moveTo>
                                                              <a:pt x="0" y="0"/>
                                                            </a:moveTo>
                                                            <a:lnTo>
                                                              <a:pt x="8241" y="0"/>
                                                            </a:lnTo>
                                                          </a:path>
                                                        </a:pathLst>
                                                      </a:custGeom>
                                                      <a:noFill/>
                                                      <a:ln w="7366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solidFill>
                                                              <a:srgbClr val="FFFFFF"/>
                                                            </a:solidFill>
                                                          </a14:hiddenFill>
                                                        </a:ext>
                                                      </a:extLst>
                                                    </wps:spPr>
                                                    <wps:bodyPr rot="0" vert="horz" wrap="square" lIns="91440" tIns="45720" rIns="91440" bIns="4572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Pr id="164" name="Group 146"/>
                                                    <wpg:cNvGrpSpPr>
                                                      <a:grpSpLocks/>
                                                    </wpg:cNvGrpSpPr>
                                                    <wpg:grpSpPr bwMode="auto">
                                                      <a:xfrm>
                                                        <a:off x="1963" y="5026"/>
                                                        <a:ext cx="8240" cy="0"/>
                                                        <a:chOff x="1963" y="5026"/>
                                                        <a:chExt cx="8240" cy="0"/>
                                                      </a:xfrm>
                                                    </wpg:grpSpPr>
                                                    <wps:wsp>
                                                      <wps:cNvPr id="165" name="Freeform 153"/>
                                                      <wps:cNvSpPr>
                                                        <a:spLocks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1963" y="5026"/>
                                                          <a:ext cx="8240" cy="0"/>
                                                        </a:xfrm>
                                                        <a:custGeom>
                                                          <a:avLst/>
                                                          <a:gdLst>
                                                            <a:gd name="T0" fmla="+- 0 1963 1963"/>
                                                            <a:gd name="T1" fmla="*/ T0 w 8240"/>
                                                            <a:gd name="T2" fmla="+- 0 10204 1963"/>
                                                            <a:gd name="T3" fmla="*/ T2 w 8240"/>
                                                          </a:gdLst>
                                                          <a:ahLst/>
                                                          <a:cxnLst>
                                                            <a:cxn ang="0">
                                                              <a:pos x="T1" y="0"/>
                                                            </a:cxn>
                                                            <a:cxn ang="0">
                                                              <a:pos x="T3" y="0"/>
                                                            </a:cxn>
                                                          </a:cxnLst>
                                                          <a:rect l="0" t="0" r="r" b="b"/>
                                                          <a:pathLst>
                                                            <a:path w="8240">
                                                              <a:moveTo>
                                                                <a:pt x="0" y="0"/>
                                                              </a:moveTo>
                                                              <a:lnTo>
                                                                <a:pt x="8241" y="0"/>
                                                              </a:lnTo>
                                                            </a:path>
                                                          </a:pathLst>
                                                        </a:custGeom>
                                                        <a:noFill/>
                                                        <a:ln w="7366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  <a:headEnd/>
                                                          <a:tailEnd/>
                                                        </a:ln>
                                                        <a:extLst>
                                                          <a:ext uri="{909E8E84-426E-40DD-AFC4-6F175D3DCCD1}">
                                                            <a14:hiddenFill xmlns:a14="http://schemas.microsoft.com/office/drawing/2010/main">
                                                              <a:solidFill>
                                                                <a:srgbClr val="FFFFFF"/>
                                                              </a:solidFill>
                                                            </a14:hiddenFill>
                                                          </a:ext>
                                                        </a:extLst>
                                                      </wps:spPr>
                                                      <wps:bodyPr rot="0" vert="horz" wrap="square" lIns="91440" tIns="45720" rIns="91440" bIns="4572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  <wpg:grpSp>
                                                      <wpg:cNvPr id="166" name="Group 147"/>
                                                      <wpg:cNvGrpSpPr>
                                                        <a:grpSpLocks/>
                                                      </wpg:cNvGrpSpPr>
                                                      <wpg:grpSpPr bwMode="auto">
                                                        <a:xfrm>
                                                          <a:off x="10212" y="3422"/>
                                                          <a:ext cx="0" cy="1618"/>
                                                          <a:chOff x="10212" y="3422"/>
                                                          <a:chExt cx="0" cy="1618"/>
                                                        </a:xfrm>
                                                      </wpg:grpSpPr>
                                                      <wps:wsp>
                                                        <wps:cNvPr id="167" name="Freeform 152"/>
                                                        <wps:cNvSpPr>
                                                          <a:spLocks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10212" y="3422"/>
                                                            <a:ext cx="0" cy="1618"/>
                                                          </a:xfrm>
                                                          <a:custGeom>
                                                            <a:avLst/>
                                                            <a:gdLst>
                                                              <a:gd name="T0" fmla="+- 0 3422 3422"/>
                                                              <a:gd name="T1" fmla="*/ 3422 h 1618"/>
                                                              <a:gd name="T2" fmla="+- 0 5040 3422"/>
                                                              <a:gd name="T3" fmla="*/ 5040 h 1618"/>
                                                            </a:gdLst>
                                                            <a:ahLst/>
                                                            <a:cxnLst>
                                                              <a:cxn ang="0">
                                                                <a:pos x="0" y="T1"/>
                                                              </a:cxn>
                                                              <a:cxn ang="0">
                                                                <a:pos x="0" y="T3"/>
                                                              </a:cxn>
                                                            </a:cxnLst>
                                                            <a:rect l="0" t="0" r="r" b="b"/>
                                                            <a:pathLst>
                                                              <a:path h="1618">
                                                                <a:moveTo>
                                                                  <a:pt x="0" y="0"/>
                                                                </a:moveTo>
                                                                <a:lnTo>
                                                                  <a:pt x="0" y="1618"/>
                                                                </a:lnTo>
                                                              </a:path>
                                                            </a:pathLst>
                                                          </a:custGeom>
                                                          <a:noFill/>
                                                          <a:ln w="7366"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round/>
                                                            <a:headEnd/>
                                                            <a:tailEnd/>
                                                          </a:ln>
                                                          <a:extLst>
                                                            <a:ext uri="{909E8E84-426E-40DD-AFC4-6F175D3DCCD1}">
                                                              <a14:hiddenFill xmlns:a14="http://schemas.microsoft.com/office/drawing/2010/main">
                                                                <a:solidFill>
                                                                  <a:srgbClr val="FFFFFF"/>
                                                                </a:solidFill>
                                                              </a14:hiddenFill>
                                                            </a:ext>
                                                          </a:extLst>
                                                        </wps:spPr>
                                                        <wps:bodyPr rot="0" vert="horz" wrap="square" lIns="91440" tIns="45720" rIns="91440" bIns="45720" anchor="t" anchorCtr="0" upright="1">
                                                          <a:noAutofit/>
                                                        </wps:bodyPr>
                                                      </wps:wsp>
                                                      <wpg:grpSp>
                                                        <wpg:cNvPr id="168" name="Group 148"/>
                                                        <wpg:cNvGrpSpPr>
                                                          <a:grpSpLocks/>
                                                        </wpg:cNvGrpSpPr>
                                                        <wpg:grpSpPr bwMode="auto">
                                                          <a:xfrm>
                                                            <a:off x="10208" y="3442"/>
                                                            <a:ext cx="0" cy="1579"/>
                                                            <a:chOff x="10208" y="3442"/>
                                                            <a:chExt cx="0" cy="1579"/>
                                                          </a:xfrm>
                                                        </wpg:grpSpPr>
                                                        <wps:wsp>
                                                          <wps:cNvPr id="169" name="Freeform 151"/>
                                                          <wps:cNvSpPr>
                                                            <a:spLocks/>
                                                          </wps:cNvSpPr>
                                                          <wps:spPr bwMode="auto">
                                                            <a:xfrm>
                                                              <a:off x="10208" y="3442"/>
                                                              <a:ext cx="0" cy="1579"/>
                                                            </a:xfrm>
                                                            <a:custGeom>
                                                              <a:avLst/>
                                                              <a:gdLst>
                                                                <a:gd name="T0" fmla="+- 0 3442 3442"/>
                                                                <a:gd name="T1" fmla="*/ 3442 h 1579"/>
                                                                <a:gd name="T2" fmla="+- 0 5021 3442"/>
                                                                <a:gd name="T3" fmla="*/ 5021 h 1579"/>
                                                              </a:gdLst>
                                                              <a:ahLst/>
                                                              <a:cxnLst>
                                                                <a:cxn ang="0">
                                                                  <a:pos x="0" y="T1"/>
                                                                </a:cxn>
                                                                <a:cxn ang="0">
                                                                  <a:pos x="0" y="T3"/>
                                                                </a:cxn>
                                                              </a:cxnLst>
                                                              <a:rect l="0" t="0" r="r" b="b"/>
                                                              <a:pathLst>
                                                                <a:path h="1579">
                                                                  <a:moveTo>
                                                                    <a:pt x="0" y="0"/>
                                                                  </a:moveTo>
                                                                  <a:lnTo>
                                                                    <a:pt x="0" y="1579"/>
                                                                  </a:lnTo>
                                                                </a:path>
                                                              </a:pathLst>
                                                            </a:custGeom>
                                                            <a:noFill/>
                                                            <a:ln w="7366">
                                                              <a:solidFill>
                                                                <a:srgbClr val="000000"/>
                                                              </a:solidFill>
                                                              <a:round/>
                                                              <a:headEnd/>
                                                              <a:tailEnd/>
                                                            </a:ln>
                                                            <a:extLst>
                                                              <a:ext uri="{909E8E84-426E-40DD-AFC4-6F175D3DCCD1}">
                                                                <a14:hiddenFill xmlns:a14="http://schemas.microsoft.com/office/drawing/2010/main">
                                                                  <a:solidFill>
                                                                    <a:srgbClr val="FFFFFF"/>
                                                                  </a:solidFill>
                                                                </a14:hiddenFill>
                                                              </a:ext>
                                                            </a:extLst>
                                                          </wps:spPr>
                                                          <wps:bodyPr rot="0" vert="horz" wrap="square" lIns="91440" tIns="45720" rIns="91440" bIns="45720" anchor="t" anchorCtr="0" upright="1">
                                                            <a:noAutofit/>
                                                          </wps:bodyPr>
                                                        </wps:wsp>
                                                        <wpg:grpSp>
                                                          <wpg:cNvPr id="170" name="Group 149"/>
                                                          <wpg:cNvGrpSpPr>
                                                            <a:grpSpLocks/>
                                                          </wpg:cNvGrpSpPr>
                                                          <wpg:grpSpPr bwMode="auto">
                                                            <a:xfrm>
                                                              <a:off x="10204" y="5045"/>
                                                              <a:ext cx="29" cy="0"/>
                                                              <a:chOff x="10204" y="5045"/>
                                                              <a:chExt cx="29" cy="0"/>
                                                            </a:xfrm>
                                                          </wpg:grpSpPr>
                                                          <wps:wsp>
                                                            <wps:cNvPr id="171" name="Freeform 150"/>
                                                            <wps:cNvSpPr>
                                                              <a:spLocks/>
                                                            </wps:cNvSpPr>
                                                            <wps:spPr bwMode="auto">
                                                              <a:xfrm>
                                                                <a:off x="10204" y="5045"/>
                                                                <a:ext cx="29" cy="0"/>
                                                              </a:xfrm>
                                                              <a:custGeom>
                                                                <a:avLst/>
                                                                <a:gdLst>
                                                                  <a:gd name="T0" fmla="+- 0 10204 10204"/>
                                                                  <a:gd name="T1" fmla="*/ T0 w 29"/>
                                                                  <a:gd name="T2" fmla="+- 0 10232 10204"/>
                                                                  <a:gd name="T3" fmla="*/ T2 w 29"/>
                                                                </a:gdLst>
                                                                <a:ahLst/>
                                                                <a:cxnLst>
                                                                  <a:cxn ang="0">
                                                                    <a:pos x="T1" y="0"/>
                                                                  </a:cxn>
                                                                  <a:cxn ang="0">
                                                                    <a:pos x="T3" y="0"/>
                                                                  </a:cxn>
                                                                </a:cxnLst>
                                                                <a:rect l="0" t="0" r="r" b="b"/>
                                                                <a:pathLst>
                                                                  <a:path w="29">
                                                                    <a:moveTo>
                                                                      <a:pt x="0" y="0"/>
                                                                    </a:moveTo>
                                                                    <a:lnTo>
                                                                      <a:pt x="28" y="0"/>
                                                                    </a:lnTo>
                                                                  </a:path>
                                                                </a:pathLst>
                                                              </a:custGeom>
                                                              <a:noFill/>
                                                              <a:ln w="7366">
                                                                <a:solidFill>
                                                                  <a:srgbClr val="000000"/>
                                                                </a:solidFill>
                                                                <a:round/>
                                                                <a:headEnd/>
                                                                <a:tailEnd/>
                                                              </a:ln>
                                                              <a:extLst>
                                                                <a:ext uri="{909E8E84-426E-40DD-AFC4-6F175D3DCCD1}">
                                                                  <a14:hiddenFill xmlns:a14="http://schemas.microsoft.com/office/drawing/2010/main">
                                                                    <a:solidFill>
                                                                      <a:srgbClr val="FFFFFF"/>
                                                                    </a:solidFill>
                                                                  </a14:hiddenFill>
                                                                </a:ext>
                                                              </a:extLst>
                                                            </wps:spPr>
                                                            <wps:bodyPr rot="0" vert="horz" wrap="square" lIns="91440" tIns="45720" rIns="91440" bIns="45720" anchor="t" anchorCtr="0" upright="1">
                                                              <a:noAutofit/>
                                                            </wps:bodyPr>
                                                          </wps:wsp>
                                                        </wpg:grpSp>
                                                      </wpg:grpSp>
                                                    </wpg:grpSp>
                                                  </wpg:grpSp>
                                                </wpg:grpSp>
                                              </wpg:grpSp>
                                            </wpg:grp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E9FE45E" id="Group 131" o:spid="_x0000_s1026" style="position:absolute;margin-left:96.45pt;margin-top:170.55pt;width:415.5pt;height:82.25pt;z-index:-251667456;mso-position-horizontal-relative:page;mso-position-vertical-relative:page" coordorigin="1929,3411" coordsize="8310,1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">
                <v:group id="Group 132" o:spid="_x0000_s1027" style="position:absolute;left:2057;top:3796;width:8053;height:290" coordorigin="2057,3796" coordsize="8053,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">
                  <v:shape id="Freeform 170" o:spid="_x0000_s1028" style="position:absolute;left:2057;top:3796;width:8053;height:290;visibility:visible;mso-wrap-style:square;v-text-anchor:top" coordsize="8053,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" path="m,l,290r8053,l8053,,,xe" fillcolor="#f1f1f1" stroked="f">
                    <v:path arrowok="t" o:connecttype="custom" o:connectlocs="0,3796;0,4086;8053,4086;8053,3796;0,3796" o:connectangles="0,0,0,0,0"/>
                  </v:shape>
                  <v:group id="Group 133" o:spid="_x0000_s1029" style="position:absolute;left:2057;top:4086;width:8053;height:289" coordorigin="2057,4086" coordsize="8053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">
                    <v:shape id="Freeform 169" o:spid="_x0000_s1030" style="position:absolute;left:2057;top:4086;width:8053;height:289;visibility:visible;mso-wrap-style:square;v-text-anchor:top" coordsize="8053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" path="m,l,289r8053,l8053,,,xe" fillcolor="#f1f1f1" stroked="f">
                      <v:path arrowok="t" o:connecttype="custom" o:connectlocs="0,4086;0,4375;8053,4375;8053,4086;0,4086" o:connectangles="0,0,0,0,0"/>
                    </v:shape>
                    <v:group id="Group 134" o:spid="_x0000_s1031" style="position:absolute;left:2057;top:4375;width:8053;height:290" coordorigin="2057,4375" coordsize="8053,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iV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T1/h9ky4QC6vAAAA//8DAFBLAQItABQABgAIAAAAIQDb4fbL7gAAAIUBAAATAAAAAAAAAAAA&#10;AAAAAAAAAABbQ29udGVudF9UeXBlc10ueG1sUEsBAi0AFAAGAAgAAAAhAFr0LFu/AAAAFQEAAAsA&#10;AAAAAAAAAAAAAAAAHwEAAF9yZWxzLy5yZWxzUEsBAi0AFAAGAAgAAAAhAApByJXEAAAA3AAAAA8A&#10;AAAAAAAAAAAAAAAABwIAAGRycy9kb3ducmV2LnhtbFBLBQYAAAAAAwADALcAAAD4AgAAAAA=&#10;">
                      <v:shape id="Freeform 168" o:spid="_x0000_s1032" style="position:absolute;left:2057;top:4375;width:8053;height:290;visibility:visible;mso-wrap-style:square;v-text-anchor:top" coordsize="8053,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" path="m,l,291r8053,l8053,,,xe" fillcolor="#f1f1f1" stroked="f">
                        <v:path arrowok="t" o:connecttype="custom" o:connectlocs="0,4375;0,4666;8053,4666;8053,4375;0,4375" o:connectangles="0,0,0,0,0"/>
                      </v:shape>
                      <v:group id="Group 135" o:spid="_x0000_s1033" style="position:absolute;left:1963;top:3442;width:8240;height:1577" coordorigin="1963,3442" coordsize="8240,1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">
                        <v:shape id="Freeform 167" o:spid="_x0000_s1034" style="position:absolute;left:1963;top:3442;width:8240;height:1577;visibility:visible;mso-wrap-style:square;v-text-anchor:top" coordsize="8240,1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" path="m,l,354r8241,l8241,,,xe" fillcolor="#f1f1f1" stroked="f">
                          <v:path arrowok="t" o:connecttype="custom" o:connectlocs="0,3442;0,3796;8241,3796;8241,3442;0,3442" o:connectangles="0,0,0,0,0"/>
                        </v:shape>
                        <v:shape id="Freeform 166" o:spid="_x0000_s1035" style="position:absolute;left:1963;top:3442;width:8240;height:1577;visibility:visible;mso-wrap-style:square;v-text-anchor:top" coordsize="8240,1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" path="m,354r,870l94,1224r,-870e" fillcolor="#f1f1f1" stroked="f">
                          <v:path arrowok="t" o:connecttype="custom" o:connectlocs="0,3796;0,4666;94,4666;94,3796" o:connectangles="0,0,0,0"/>
                        </v:shape>
                        <v:shape id="Freeform 165" o:spid="_x0000_s1036" style="position:absolute;left:1963;top:3442;width:8240;height:1577;visibility:visible;mso-wrap-style:square;v-text-anchor:top" coordsize="8240,1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" path="m8147,354r,870l8241,1224r,-870e" fillcolor="#f1f1f1" stroked="f">
                          <v:path arrowok="t" o:connecttype="custom" o:connectlocs="8147,3796;8147,4666;8241,4666;8241,3796" o:connectangles="0,0,0,0"/>
                        </v:shape>
                        <v:shape id="Freeform 164" o:spid="_x0000_s1037" style="position:absolute;left:1963;top:3442;width:8240;height:1577;visibility:visible;mso-wrap-style:square;v-text-anchor:top" coordsize="8240,1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" path="m,1224r,352l8241,1576r,-352e" fillcolor="#f1f1f1" stroked="f">
                          <v:path arrowok="t" o:connecttype="custom" o:connectlocs="0,4666;0,5018;8241,5018;8241,4666" o:connectangles="0,0,0,0"/>
                        </v:shape>
                        <v:group id="Group 136" o:spid="_x0000_s1038" style="position:absolute;left:1934;top:3416;width:29;height:0" coordorigin="1934,3416" coordsize="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">
                          <v:shape id="Freeform 163" o:spid="_x0000_s1039" style="position:absolute;left:1934;top:3416;width:29;height:0;visibility:visible;mso-wrap-style:square;v-text-anchor:top" coordsize="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" path="m,l29,e" filled="f" strokeweight=".58pt">
                            <v:path arrowok="t" o:connecttype="custom" o:connectlocs="0,0;29,0" o:connectangles="0,0"/>
                          </v:shape>
                          <v:group id="Group 137" o:spid="_x0000_s1040" style="position:absolute;left:1963;top:3416;width:8240;height:0" coordorigin="1963,3416" coordsize="82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            <v:shape id="Freeform 162" o:spid="_x0000_s1041" style="position:absolute;left:1963;top:3416;width:8240;height:0;visibility:visible;mso-wrap-style:square;v-text-anchor:top" coordsize="82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" path="m,l8241,e" filled="f" strokeweight=".58pt">
                              <v:path arrowok="t" o:connecttype="custom" o:connectlocs="0,0;8241,0" o:connectangles="0,0"/>
                            </v:shape>
                            <v:group id="Group 138" o:spid="_x0000_s1042" style="position:absolute;left:1963;top:3436;width:8240;height:0" coordorigin="1963,3436" coordsize="82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C+a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0Irz8gEev4LAAD//wMAUEsBAi0AFAAGAAgAAAAhANvh9svuAAAAhQEAABMAAAAAAAAA&#10;AAAAAAAAAAAAAFtDb250ZW50X1R5cGVzXS54bWxQSwECLQAUAAYACAAAACEAWvQsW78AAAAVAQAA&#10;CwAAAAAAAAAAAAAAAAAfAQAAX3JlbHMvLnJlbHNQSwECLQAUAAYACAAAACEAI9gvmsYAAADcAAAA&#10;DwAAAAAAAAAAAAAAAAAHAgAAZHJzL2Rvd25yZXYueG1sUEsFBgAAAAADAAMAtwAAAPoCAAAAAA==&#10;">
                              <v:shape id="Freeform 161" o:spid="_x0000_s1043" style="position:absolute;left:1963;top:3436;width:8240;height:0;visibility:visible;mso-wrap-style:square;v-text-anchor:top" coordsize="82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" path="m,l8241,e" filled="f" strokeweight=".58pt">
                                <v:path arrowok="t" o:connecttype="custom" o:connectlocs="0,0;8241,0" o:connectangles="0,0"/>
                              </v:shape>
                              <v:group id="Group 139" o:spid="_x0000_s1044" style="position:absolute;left:1963;top:3441;width:8240;height:0" coordorigin="1963,3441" coordsize="82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">
                                <v:shape id="Freeform 160" o:spid="_x0000_s1045" style="position:absolute;left:1963;top:3441;width:8240;height:0;visibility:visible;mso-wrap-style:square;v-text-anchor:top" coordsize="82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" path="m,l8241,e" filled="f" strokecolor="#f1f1f1" strokeweight=".16pt">
                                  <v:path arrowok="t" o:connecttype="custom" o:connectlocs="0,0;8241,0" o:connectangles="0,0"/>
                                </v:shape>
                                <v:group id="Group 140" o:spid="_x0000_s1046" style="position:absolute;left:10204;top:3416;width:29;height:0" coordorigin="10204,3416" coordsize="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Y6t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fAaPZ8IFcvULAAD//wMAUEsBAi0AFAAGAAgAAAAhANvh9svuAAAAhQEAABMAAAAAAAAAAAAA&#10;AAAAAAAAAFtDb250ZW50X1R5cGVzXS54bWxQSwECLQAUAAYACAAAACEAWvQsW78AAAAVAQAACwAA&#10;AAAAAAAAAAAAAAAfAQAAX3JlbHMvLnJlbHNQSwECLQAUAAYACAAAACEAx+mOrcMAAADcAAAADwAA&#10;AAAAAAAAAAAAAAAHAgAAZHJzL2Rvd25yZXYueG1sUEsFBgAAAAADAAMAtwAAAPcCAAAAAA==&#10;">
                                  <v:shape id="Freeform 159" o:spid="_x0000_s1047" style="position:absolute;left:10204;top:3416;width:29;height:0;visibility:visible;mso-wrap-style:square;v-text-anchor:top" coordsize="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" path="m,l28,e" filled="f" strokeweight=".58pt">
                                    <v:path arrowok="t" o:connecttype="custom" o:connectlocs="0,0;28,0" o:connectangles="0,0"/>
                                  </v:shape>
                                  <v:group id="Group 141" o:spid="_x0000_s1048" style="position:absolute;left:1949;top:5020;width:8269;height:0" coordorigin="1949,5020" coordsize="826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LNC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JzyfCRfIxT8AAAD//wMAUEsBAi0AFAAGAAgAAAAhANvh9svuAAAAhQEAABMAAAAAAAAAAAAA&#10;AAAAAAAAAFtDb250ZW50X1R5cGVzXS54bWxQSwECLQAUAAYACAAAACEAWvQsW78AAAAVAQAACwAA&#10;AAAAAAAAAAAAAAAfAQAAX3JlbHMvLnJlbHNQSwECLQAUAAYACAAAACEAJ0yzQsMAAADcAAAADwAA&#10;AAAAAAAAAAAAAAAHAgAAZHJzL2Rvd25yZXYueG1sUEsFBgAAAAADAAMAtwAAAPcCAAAAAA==&#10;">
                                    <v:shape id="Freeform 158" o:spid="_x0000_s1049" style="position:absolute;left:1949;top:5020;width:8269;height:0;visibility:visible;mso-wrap-style:square;v-text-anchor:top" coordsize="826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" path="m,l8269,e" filled="f" strokecolor="#f1f1f1" strokeweight=".16pt">
                                      <v:path arrowok="t" o:connecttype="custom" o:connectlocs="0,0;8269,0" o:connectangles="0,0"/>
                                    </v:shape>
                                    <v:group id="Group 142" o:spid="_x0000_s1050" style="position:absolute;left:1957;top:3422;width:0;height:1609" coordorigin="1957,3422" coordsize="0,1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oiuwgAAANw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">
                                      <v:shape id="Freeform 157" o:spid="_x0000_s1051" style="position:absolute;left:1957;top:3422;width:0;height:1609;visibility:visible;mso-wrap-style:square;v-text-anchor:top" coordsize="0,1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" path="m,l,1608e" filled="f" strokeweight=".58pt">
                                        <v:path arrowok="t" o:connecttype="custom" o:connectlocs="0,3422;0,5030" o:connectangles="0,0"/>
                                      </v:shape>
                                      <v:group id="Group 143" o:spid="_x0000_s1052" style="position:absolute;left:1939;top:3442;width:0;height:1608" coordorigin="1939,3442" coordsize="0,1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">
                                        <v:shape id="Freeform 156" o:spid="_x0000_s1053" style="position:absolute;left:1939;top:3442;width:0;height:1608;visibility:visible;mso-wrap-style:square;v-text-anchor:top" coordsize="0,1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" path="m,l,1608e" filled="f" strokeweight=".58pt">
                                          <v:path arrowok="t" o:connecttype="custom" o:connectlocs="0,3442;0,5050" o:connectangles="0,0"/>
                                        </v:shape>
                                        <v:group id="Group 144" o:spid="_x0000_s1054" style="position:absolute;left:1934;top:5045;width:29;height:0" coordorigin="1934,5045" coordsize="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3/8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4Ivz8gEOv8FAAD//wMAUEsBAi0AFAAGAAgAAAAhANvh9svuAAAAhQEAABMAAAAAAAAA&#10;AAAAAAAAAAAAAFtDb250ZW50X1R5cGVzXS54bWxQSwECLQAUAAYACAAAACEAWvQsW78AAAAVAQAA&#10;CwAAAAAAAAAAAAAAAAAfAQAAX3JlbHMvLnJlbHNQSwECLQAUAAYACAAAACEAlht//MYAAADcAAAA&#10;DwAAAAAAAAAAAAAAAAAHAgAAZHJzL2Rvd25yZXYueG1sUEsFBgAAAAADAAMAtwAAAPoCAAAAAA==&#10;">
                                          <v:shape id="Freeform 155" o:spid="_x0000_s1055" style="position:absolute;left:1934;top:5045;width:29;height:0;visibility:visible;mso-wrap-style:square;v-text-anchor:top" coordsize="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" path="m,l29,e" filled="f" strokeweight=".58pt">
                                            <v:path arrowok="t" o:connecttype="custom" o:connectlocs="0,0;29,0" o:connectangles="0,0"/>
                                          </v:shape>
                                          <v:group id="Group 145" o:spid="_x0000_s1056" style="position:absolute;left:1963;top:5045;width:8240;height:0" coordorigin="1963,5045" coordsize="82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UQQwgAAANw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">
                                            <v:shape id="Freeform 154" o:spid="_x0000_s1057" style="position:absolute;left:1963;top:5045;width:8240;height:0;visibility:visible;mso-wrap-style:square;v-text-anchor:top" coordsize="82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" path="m,l8241,e" filled="f" strokeweight=".58pt">
                                              <v:path arrowok="t" o:connecttype="custom" o:connectlocs="0,0;8241,0" o:connectangles="0,0"/>
                                            </v:shape>
                                            <v:group id="Group 146" o:spid="_x0000_s1058" style="position:absolute;left:1963;top:5026;width:8240;height:0" coordorigin="1963,5026" coordsize="82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Hn/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zZBzyfCRfIxT8AAAD//wMAUEsBAi0AFAAGAAgAAAAhANvh9svuAAAAhQEAABMAAAAAAAAAAAAA&#10;AAAAAAAAAFtDb250ZW50X1R5cGVzXS54bWxQSwECLQAUAAYACAAAACEAWvQsW78AAAAVAQAACwAA&#10;AAAAAAAAAAAAAAAfAQAAX3JlbHMvLnJlbHNQSwECLQAUAAYACAAAACEA6SB5/8MAAADcAAAADwAA&#10;AAAAAAAAAAAAAAAHAgAAZHJzL2Rvd25yZXYueG1sUEsFBgAAAAADAAMAtwAAAPcCAAAAAA==&#10;">
                                              <v:shape id="Freeform 153" o:spid="_x0000_s1059" style="position:absolute;left:1963;top:5026;width:8240;height:0;visibility:visible;mso-wrap-style:square;v-text-anchor:top" coordsize="82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" path="m,l8241,e" filled="f" strokeweight=".58pt">
                                                <v:path arrowok="t" o:connecttype="custom" o:connectlocs="0,0;8241,0" o:connectangles="0,0"/>
                                              </v:shape>
                                              <v:group id="Group 147" o:spid="_x0000_s1060" style="position:absolute;left:10212;top:3422;width:0;height:1618" coordorigin="10212,3422" coordsize="0,16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">
                                                <v:shape id="Freeform 152" o:spid="_x0000_s1061" style="position:absolute;left:10212;top:3422;width:0;height:1618;visibility:visible;mso-wrap-style:square;v-text-anchor:top" coordsize="0,16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" path="m,l,1618e" filled="f" strokeweight=".58pt">
                                                  <v:path arrowok="t" o:connecttype="custom" o:connectlocs="0,3422;0,5040" o:connectangles="0,0"/>
                                                </v:shape>
                                                <v:group id="Group 148" o:spid="_x0000_s1062" style="position:absolute;left:10208;top:3442;width:0;height:1579" coordorigin="10208,3442" coordsize="0,1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                                  <v:shape id="Freeform 151" o:spid="_x0000_s1063" style="position:absolute;left:10208;top:3442;width:0;height:1579;visibility:visible;mso-wrap-style:square;v-text-anchor:top" coordsize="0,1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" path="m,l,1579e" filled="f" strokeweight=".58pt">
                                                    <v:path arrowok="t" o:connecttype="custom" o:connectlocs="0,3442;0,5021" o:connectangles="0,0"/>
                                                  </v:shape>
                                                  <v:group id="Group 149" o:spid="_x0000_s1064" style="position:absolute;left:10204;top:5045;width:29;height:0" coordorigin="10204,5045" coordsize="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">
                                                    <v:shape id="Freeform 150" o:spid="_x0000_s1065" style="position:absolute;left:10204;top:5045;width:29;height:0;visibility:visible;mso-wrap-style:square;v-text-anchor:top" coordsize="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" path="m,l28,e" filled="f" strokeweight=".58pt">
                                                      <v:path arrowok="t" o:connecttype="custom" o:connectlocs="0,0;28,0" o:connectangles="0,0"/>
                                                    </v:shape>
                                                  </v:group>
                                                </v:group>
                                              </v:group>
                                            </v:group>
                                          </v:group>
                                        </v:group>
                                      </v:group>
                                    </v:group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  <w10:wrap anchorx="page" anchory="page"/>
              </v:group>
            </w:pict>
          </mc:Fallback>
        </mc:AlternateContent>
      </w:r>
    </w:p>
    <w:p w14:paraId="788E4E94" w14:textId="77777777" w:rsidR="00CE05AD" w:rsidRDefault="00CE05AD">
      <w:pPr>
        <w:spacing w:line="200" w:lineRule="exact"/>
      </w:pPr>
    </w:p>
    <w:p w14:paraId="066981E0" w14:textId="77777777" w:rsidR="00CE05AD" w:rsidRDefault="00CE05AD">
      <w:pPr>
        <w:spacing w:line="200" w:lineRule="exact"/>
      </w:pPr>
    </w:p>
    <w:p w14:paraId="18A81677" w14:textId="77777777" w:rsidR="00CE05AD" w:rsidRDefault="00CE05AD">
      <w:pPr>
        <w:spacing w:line="200" w:lineRule="exact"/>
      </w:pPr>
    </w:p>
    <w:p w14:paraId="03728D87" w14:textId="77777777" w:rsidR="00CE05AD" w:rsidRDefault="00CE05AD">
      <w:pPr>
        <w:spacing w:line="200" w:lineRule="exact"/>
      </w:pPr>
    </w:p>
    <w:p w14:paraId="5CAC33A8" w14:textId="77777777" w:rsidR="00CE05AD" w:rsidRDefault="00CE05AD">
      <w:pPr>
        <w:spacing w:line="200" w:lineRule="exact"/>
      </w:pPr>
    </w:p>
    <w:p w14:paraId="55469609" w14:textId="77777777" w:rsidR="00CE05AD" w:rsidRDefault="00CE05AD">
      <w:pPr>
        <w:spacing w:line="200" w:lineRule="exact"/>
      </w:pPr>
    </w:p>
    <w:p w14:paraId="0FF6C797" w14:textId="77777777" w:rsidR="00CE05AD" w:rsidRDefault="00CE05AD">
      <w:pPr>
        <w:spacing w:line="200" w:lineRule="exact"/>
      </w:pPr>
    </w:p>
    <w:p w14:paraId="0953AA0D" w14:textId="77777777" w:rsidR="00CE05AD" w:rsidRDefault="00CE05AD">
      <w:pPr>
        <w:spacing w:line="200" w:lineRule="exact"/>
      </w:pPr>
    </w:p>
    <w:p w14:paraId="69AF5F0E" w14:textId="77777777" w:rsidR="00CE05AD" w:rsidRDefault="00CE05AD">
      <w:pPr>
        <w:spacing w:line="200" w:lineRule="exact"/>
      </w:pPr>
    </w:p>
    <w:p w14:paraId="07DE8DFB" w14:textId="77777777" w:rsidR="00CE05AD" w:rsidRDefault="00CE05AD">
      <w:pPr>
        <w:spacing w:line="200" w:lineRule="exact"/>
      </w:pPr>
    </w:p>
    <w:p w14:paraId="7FF98D41" w14:textId="77777777" w:rsidR="00CE05AD" w:rsidRDefault="002610F5">
      <w:pPr>
        <w:spacing w:before="19"/>
        <w:ind w:left="967" w:right="702"/>
        <w:jc w:val="center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b/>
          <w:w w:val="199"/>
          <w:sz w:val="24"/>
          <w:szCs w:val="24"/>
        </w:rPr>
        <w:t>PROFESSIONAL</w:t>
      </w:r>
      <w:r>
        <w:rPr>
          <w:rFonts w:ascii="Tahoma" w:eastAsia="Tahoma" w:hAnsi="Tahoma" w:cs="Tahoma"/>
          <w:b/>
          <w:spacing w:val="1"/>
          <w:w w:val="199"/>
          <w:sz w:val="24"/>
          <w:szCs w:val="24"/>
        </w:rPr>
        <w:t xml:space="preserve"> </w:t>
      </w:r>
      <w:r>
        <w:rPr>
          <w:rFonts w:ascii="Tahoma" w:eastAsia="Tahoma" w:hAnsi="Tahoma" w:cs="Tahoma"/>
          <w:b/>
          <w:w w:val="199"/>
          <w:sz w:val="24"/>
          <w:szCs w:val="24"/>
        </w:rPr>
        <w:t>INDEMNITY PROPOSAL</w:t>
      </w:r>
      <w:r>
        <w:rPr>
          <w:rFonts w:ascii="Tahoma" w:eastAsia="Tahoma" w:hAnsi="Tahoma" w:cs="Tahoma"/>
          <w:b/>
          <w:spacing w:val="1"/>
          <w:w w:val="199"/>
          <w:sz w:val="24"/>
          <w:szCs w:val="24"/>
        </w:rPr>
        <w:t xml:space="preserve"> </w:t>
      </w:r>
      <w:r>
        <w:rPr>
          <w:rFonts w:ascii="Tahoma" w:eastAsia="Tahoma" w:hAnsi="Tahoma" w:cs="Tahoma"/>
          <w:b/>
          <w:w w:val="199"/>
          <w:sz w:val="24"/>
          <w:szCs w:val="24"/>
        </w:rPr>
        <w:t>FORM MISCELLANEOUS</w:t>
      </w:r>
      <w:r>
        <w:rPr>
          <w:rFonts w:ascii="Tahoma" w:eastAsia="Tahoma" w:hAnsi="Tahoma" w:cs="Tahoma"/>
          <w:b/>
          <w:spacing w:val="1"/>
          <w:w w:val="199"/>
          <w:sz w:val="24"/>
          <w:szCs w:val="24"/>
        </w:rPr>
        <w:t xml:space="preserve"> </w:t>
      </w:r>
      <w:r>
        <w:rPr>
          <w:rFonts w:ascii="Tahoma" w:eastAsia="Tahoma" w:hAnsi="Tahoma" w:cs="Tahoma"/>
          <w:b/>
          <w:w w:val="199"/>
          <w:sz w:val="24"/>
          <w:szCs w:val="24"/>
        </w:rPr>
        <w:t>CLASSES</w:t>
      </w:r>
    </w:p>
    <w:p w14:paraId="23ACE3DC" w14:textId="77777777" w:rsidR="00CE05AD" w:rsidRDefault="00CE05AD">
      <w:pPr>
        <w:spacing w:before="3" w:line="160" w:lineRule="exact"/>
        <w:rPr>
          <w:sz w:val="17"/>
          <w:szCs w:val="17"/>
        </w:rPr>
      </w:pPr>
    </w:p>
    <w:p w14:paraId="3AAE4278" w14:textId="77777777" w:rsidR="00CE05AD" w:rsidRDefault="00CE05AD">
      <w:pPr>
        <w:spacing w:line="200" w:lineRule="exact"/>
      </w:pPr>
    </w:p>
    <w:p w14:paraId="4A38BD60" w14:textId="77777777" w:rsidR="00CE05AD" w:rsidRDefault="00CE05AD">
      <w:pPr>
        <w:spacing w:line="200" w:lineRule="exact"/>
      </w:pPr>
    </w:p>
    <w:p w14:paraId="7DC5E629" w14:textId="77777777" w:rsidR="00CE05AD" w:rsidRDefault="00CE05AD">
      <w:pPr>
        <w:spacing w:line="200" w:lineRule="exact"/>
      </w:pPr>
    </w:p>
    <w:p w14:paraId="2C1BAE61" w14:textId="77777777" w:rsidR="00CE05AD" w:rsidRDefault="00CE05AD">
      <w:pPr>
        <w:spacing w:line="200" w:lineRule="exact"/>
      </w:pPr>
    </w:p>
    <w:p w14:paraId="3CFD7FE7" w14:textId="77777777" w:rsidR="00CE05AD" w:rsidRDefault="00CE05AD">
      <w:pPr>
        <w:spacing w:line="200" w:lineRule="exact"/>
      </w:pPr>
    </w:p>
    <w:p w14:paraId="64209164" w14:textId="77777777" w:rsidR="00CE05AD" w:rsidRDefault="00CE05AD">
      <w:pPr>
        <w:spacing w:line="200" w:lineRule="exact"/>
      </w:pPr>
    </w:p>
    <w:p w14:paraId="50768650" w14:textId="77777777" w:rsidR="00CE05AD" w:rsidRDefault="00CE05AD">
      <w:pPr>
        <w:spacing w:line="200" w:lineRule="exact"/>
      </w:pPr>
    </w:p>
    <w:p w14:paraId="6E0B94DC" w14:textId="77777777" w:rsidR="00CE05AD" w:rsidRDefault="00CE05AD">
      <w:pPr>
        <w:spacing w:line="200" w:lineRule="exact"/>
      </w:pPr>
    </w:p>
    <w:p w14:paraId="4D5AA80B" w14:textId="77777777" w:rsidR="00CE05AD" w:rsidRDefault="002610F5">
      <w:pPr>
        <w:spacing w:before="19"/>
        <w:ind w:left="1686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t>IMPORTANT:</w:t>
      </w:r>
    </w:p>
    <w:p w14:paraId="29ED8C08" w14:textId="77777777" w:rsidR="00CE05AD" w:rsidRDefault="00CE05AD">
      <w:pPr>
        <w:spacing w:before="12" w:line="280" w:lineRule="exact"/>
        <w:rPr>
          <w:sz w:val="28"/>
          <w:szCs w:val="28"/>
        </w:rPr>
      </w:pPr>
    </w:p>
    <w:p w14:paraId="1921E72D" w14:textId="77777777" w:rsidR="00CE05AD" w:rsidRDefault="002610F5">
      <w:pPr>
        <w:ind w:left="1686" w:right="1955" w:hanging="360"/>
        <w:jc w:val="both"/>
        <w:rPr>
          <w:rFonts w:ascii="Tahoma" w:eastAsia="Tahoma" w:hAnsi="Tahoma" w:cs="Tahoma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1.</w:t>
      </w:r>
      <w:r>
        <w:rPr>
          <w:rFonts w:ascii="Bookman Old Style" w:eastAsia="Bookman Old Style" w:hAnsi="Bookman Old Style" w:cs="Bookman Old Style"/>
          <w:b/>
          <w:spacing w:val="39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The</w:t>
      </w:r>
      <w:r>
        <w:rPr>
          <w:rFonts w:ascii="Tahoma" w:eastAsia="Tahoma" w:hAnsi="Tahoma" w:cs="Tahoma"/>
          <w:spacing w:val="49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answers</w:t>
      </w:r>
      <w:r>
        <w:rPr>
          <w:rFonts w:ascii="Tahoma" w:eastAsia="Tahoma" w:hAnsi="Tahoma" w:cs="Tahoma"/>
          <w:spacing w:val="49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to</w:t>
      </w:r>
      <w:r>
        <w:rPr>
          <w:rFonts w:ascii="Tahoma" w:eastAsia="Tahoma" w:hAnsi="Tahoma" w:cs="Tahoma"/>
          <w:spacing w:val="49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this</w:t>
      </w:r>
      <w:r>
        <w:rPr>
          <w:rFonts w:ascii="Tahoma" w:eastAsia="Tahoma" w:hAnsi="Tahoma" w:cs="Tahoma"/>
          <w:spacing w:val="49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form</w:t>
      </w:r>
      <w:r>
        <w:rPr>
          <w:rFonts w:ascii="Tahoma" w:eastAsia="Tahoma" w:hAnsi="Tahoma" w:cs="Tahoma"/>
          <w:spacing w:val="49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preferably</w:t>
      </w:r>
      <w:r>
        <w:rPr>
          <w:rFonts w:ascii="Tahoma" w:eastAsia="Tahoma" w:hAnsi="Tahoma" w:cs="Tahoma"/>
          <w:spacing w:val="49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should be typed, or alternatively this form may be completed</w:t>
      </w:r>
      <w:r>
        <w:rPr>
          <w:rFonts w:ascii="Tahoma" w:eastAsia="Tahoma" w:hAnsi="Tahoma" w:cs="Tahoma"/>
          <w:spacing w:val="43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in</w:t>
      </w:r>
      <w:r>
        <w:rPr>
          <w:rFonts w:ascii="Tahoma" w:eastAsia="Tahoma" w:hAnsi="Tahoma" w:cs="Tahoma"/>
          <w:spacing w:val="43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ink.</w:t>
      </w:r>
      <w:r>
        <w:rPr>
          <w:rFonts w:ascii="Tahoma" w:eastAsia="Tahoma" w:hAnsi="Tahoma" w:cs="Tahoma"/>
          <w:spacing w:val="43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The</w:t>
      </w:r>
      <w:r>
        <w:rPr>
          <w:rFonts w:ascii="Tahoma" w:eastAsia="Tahoma" w:hAnsi="Tahoma" w:cs="Tahoma"/>
          <w:spacing w:val="41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form</w:t>
      </w:r>
      <w:r>
        <w:rPr>
          <w:rFonts w:ascii="Tahoma" w:eastAsia="Tahoma" w:hAnsi="Tahoma" w:cs="Tahoma"/>
          <w:spacing w:val="42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must</w:t>
      </w:r>
      <w:r>
        <w:rPr>
          <w:rFonts w:ascii="Tahoma" w:eastAsia="Tahoma" w:hAnsi="Tahoma" w:cs="Tahoma"/>
          <w:spacing w:val="42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be</w:t>
      </w:r>
      <w:r>
        <w:rPr>
          <w:rFonts w:ascii="Tahoma" w:eastAsia="Tahoma" w:hAnsi="Tahoma" w:cs="Tahoma"/>
          <w:spacing w:val="42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signed by</w:t>
      </w:r>
      <w:r>
        <w:rPr>
          <w:rFonts w:ascii="Tahoma" w:eastAsia="Tahoma" w:hAnsi="Tahoma" w:cs="Tahoma"/>
          <w:spacing w:val="1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a</w:t>
      </w:r>
      <w:r>
        <w:rPr>
          <w:rFonts w:ascii="Tahoma" w:eastAsia="Tahoma" w:hAnsi="Tahoma" w:cs="Tahoma"/>
          <w:spacing w:val="1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Partner</w:t>
      </w:r>
      <w:r>
        <w:rPr>
          <w:rFonts w:ascii="Tahoma" w:eastAsia="Tahoma" w:hAnsi="Tahoma" w:cs="Tahoma"/>
          <w:spacing w:val="1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or</w:t>
      </w:r>
      <w:r>
        <w:rPr>
          <w:rFonts w:ascii="Tahoma" w:eastAsia="Tahoma" w:hAnsi="Tahoma" w:cs="Tahoma"/>
          <w:spacing w:val="1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Director</w:t>
      </w:r>
      <w:r>
        <w:rPr>
          <w:rFonts w:ascii="Tahoma" w:eastAsia="Tahoma" w:hAnsi="Tahoma" w:cs="Tahoma"/>
          <w:spacing w:val="1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of</w:t>
      </w:r>
      <w:r>
        <w:rPr>
          <w:rFonts w:ascii="Tahoma" w:eastAsia="Tahoma" w:hAnsi="Tahoma" w:cs="Tahoma"/>
          <w:spacing w:val="1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the</w:t>
      </w:r>
      <w:r>
        <w:rPr>
          <w:rFonts w:ascii="Tahoma" w:eastAsia="Tahoma" w:hAnsi="Tahoma" w:cs="Tahoma"/>
          <w:spacing w:val="1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Firm.</w:t>
      </w:r>
    </w:p>
    <w:p w14:paraId="44AE5BC6" w14:textId="77777777" w:rsidR="00CE05AD" w:rsidRDefault="00CE05AD">
      <w:pPr>
        <w:spacing w:before="11" w:line="280" w:lineRule="exact"/>
        <w:rPr>
          <w:sz w:val="28"/>
          <w:szCs w:val="28"/>
        </w:rPr>
      </w:pPr>
    </w:p>
    <w:p w14:paraId="70039E22" w14:textId="77777777" w:rsidR="00CE05AD" w:rsidRDefault="002610F5">
      <w:pPr>
        <w:ind w:left="1686" w:right="1956" w:hanging="360"/>
        <w:jc w:val="both"/>
        <w:rPr>
          <w:rFonts w:ascii="Tahoma" w:eastAsia="Tahoma" w:hAnsi="Tahoma" w:cs="Tahoma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2. </w:t>
      </w:r>
      <w:r>
        <w:rPr>
          <w:rFonts w:ascii="Tahoma" w:eastAsia="Tahoma" w:hAnsi="Tahoma" w:cs="Tahoma"/>
          <w:sz w:val="24"/>
          <w:szCs w:val="24"/>
        </w:rPr>
        <w:t>All</w:t>
      </w:r>
      <w:r>
        <w:rPr>
          <w:rFonts w:ascii="Tahoma" w:eastAsia="Tahoma" w:hAnsi="Tahoma" w:cs="Tahoma"/>
          <w:spacing w:val="11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questions</w:t>
      </w:r>
      <w:r>
        <w:rPr>
          <w:rFonts w:ascii="Tahoma" w:eastAsia="Tahoma" w:hAnsi="Tahoma" w:cs="Tahoma"/>
          <w:spacing w:val="11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must</w:t>
      </w:r>
      <w:r>
        <w:rPr>
          <w:rFonts w:ascii="Tahoma" w:eastAsia="Tahoma" w:hAnsi="Tahoma" w:cs="Tahoma"/>
          <w:spacing w:val="11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be</w:t>
      </w:r>
      <w:r>
        <w:rPr>
          <w:rFonts w:ascii="Tahoma" w:eastAsia="Tahoma" w:hAnsi="Tahoma" w:cs="Tahoma"/>
          <w:spacing w:val="10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answered.</w:t>
      </w:r>
      <w:r>
        <w:rPr>
          <w:rFonts w:ascii="Tahoma" w:eastAsia="Tahoma" w:hAnsi="Tahoma" w:cs="Tahoma"/>
          <w:spacing w:val="10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If</w:t>
      </w:r>
      <w:r>
        <w:rPr>
          <w:rFonts w:ascii="Tahoma" w:eastAsia="Tahoma" w:hAnsi="Tahoma" w:cs="Tahoma"/>
          <w:spacing w:val="10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not,</w:t>
      </w:r>
      <w:r>
        <w:rPr>
          <w:rFonts w:ascii="Tahoma" w:eastAsia="Tahoma" w:hAnsi="Tahoma" w:cs="Tahoma"/>
          <w:spacing w:val="10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no quotation</w:t>
      </w:r>
      <w:r>
        <w:rPr>
          <w:rFonts w:ascii="Tahoma" w:eastAsia="Tahoma" w:hAnsi="Tahoma" w:cs="Tahoma"/>
          <w:spacing w:val="3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will</w:t>
      </w:r>
      <w:r>
        <w:rPr>
          <w:rFonts w:ascii="Tahoma" w:eastAsia="Tahoma" w:hAnsi="Tahoma" w:cs="Tahoma"/>
          <w:spacing w:val="3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be</w:t>
      </w:r>
      <w:r>
        <w:rPr>
          <w:rFonts w:ascii="Tahoma" w:eastAsia="Tahoma" w:hAnsi="Tahoma" w:cs="Tahoma"/>
          <w:spacing w:val="3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given. The</w:t>
      </w:r>
      <w:r>
        <w:rPr>
          <w:rFonts w:ascii="Tahoma" w:eastAsia="Tahoma" w:hAnsi="Tahoma" w:cs="Tahoma"/>
          <w:spacing w:val="1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completion</w:t>
      </w:r>
      <w:r>
        <w:rPr>
          <w:rFonts w:ascii="Tahoma" w:eastAsia="Tahoma" w:hAnsi="Tahoma" w:cs="Tahoma"/>
          <w:spacing w:val="1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and si</w:t>
      </w:r>
      <w:r>
        <w:rPr>
          <w:rFonts w:ascii="Tahoma" w:eastAsia="Tahoma" w:hAnsi="Tahoma" w:cs="Tahoma"/>
          <w:spacing w:val="1"/>
          <w:sz w:val="24"/>
          <w:szCs w:val="24"/>
        </w:rPr>
        <w:t>gn</w:t>
      </w:r>
      <w:r>
        <w:rPr>
          <w:rFonts w:ascii="Tahoma" w:eastAsia="Tahoma" w:hAnsi="Tahoma" w:cs="Tahoma"/>
          <w:sz w:val="24"/>
          <w:szCs w:val="24"/>
        </w:rPr>
        <w:t>at</w:t>
      </w:r>
      <w:r>
        <w:rPr>
          <w:rFonts w:ascii="Tahoma" w:eastAsia="Tahoma" w:hAnsi="Tahoma" w:cs="Tahoma"/>
          <w:spacing w:val="1"/>
          <w:sz w:val="24"/>
          <w:szCs w:val="24"/>
        </w:rPr>
        <w:t>u</w:t>
      </w:r>
      <w:r>
        <w:rPr>
          <w:rFonts w:ascii="Tahoma" w:eastAsia="Tahoma" w:hAnsi="Tahoma" w:cs="Tahoma"/>
          <w:sz w:val="24"/>
          <w:szCs w:val="24"/>
        </w:rPr>
        <w:t>re</w:t>
      </w:r>
      <w:r>
        <w:rPr>
          <w:rFonts w:ascii="Tahoma" w:eastAsia="Tahoma" w:hAnsi="Tahoma" w:cs="Tahoma"/>
          <w:spacing w:val="1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of</w:t>
      </w:r>
      <w:r>
        <w:rPr>
          <w:rFonts w:ascii="Tahoma" w:eastAsia="Tahoma" w:hAnsi="Tahoma" w:cs="Tahoma"/>
          <w:spacing w:val="2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t</w:t>
      </w:r>
      <w:r>
        <w:rPr>
          <w:rFonts w:ascii="Tahoma" w:eastAsia="Tahoma" w:hAnsi="Tahoma" w:cs="Tahoma"/>
          <w:spacing w:val="1"/>
          <w:sz w:val="24"/>
          <w:szCs w:val="24"/>
        </w:rPr>
        <w:t>h</w:t>
      </w:r>
      <w:r>
        <w:rPr>
          <w:rFonts w:ascii="Tahoma" w:eastAsia="Tahoma" w:hAnsi="Tahoma" w:cs="Tahoma"/>
          <w:sz w:val="24"/>
          <w:szCs w:val="24"/>
        </w:rPr>
        <w:t>is</w:t>
      </w:r>
      <w:r>
        <w:rPr>
          <w:rFonts w:ascii="Tahoma" w:eastAsia="Tahoma" w:hAnsi="Tahoma" w:cs="Tahoma"/>
          <w:spacing w:val="1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form</w:t>
      </w:r>
      <w:r>
        <w:rPr>
          <w:rFonts w:ascii="Tahoma" w:eastAsia="Tahoma" w:hAnsi="Tahoma" w:cs="Tahoma"/>
          <w:spacing w:val="1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does not bind the Pro- poser</w:t>
      </w:r>
      <w:r>
        <w:rPr>
          <w:rFonts w:ascii="Tahoma" w:eastAsia="Tahoma" w:hAnsi="Tahoma" w:cs="Tahoma"/>
          <w:spacing w:val="33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or</w:t>
      </w:r>
      <w:r>
        <w:rPr>
          <w:rFonts w:ascii="Tahoma" w:eastAsia="Tahoma" w:hAnsi="Tahoma" w:cs="Tahoma"/>
          <w:spacing w:val="33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Underwriter</w:t>
      </w:r>
      <w:r>
        <w:rPr>
          <w:rFonts w:ascii="Tahoma" w:eastAsia="Tahoma" w:hAnsi="Tahoma" w:cs="Tahoma"/>
          <w:spacing w:val="33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to</w:t>
      </w:r>
      <w:r>
        <w:rPr>
          <w:rFonts w:ascii="Tahoma" w:eastAsia="Tahoma" w:hAnsi="Tahoma" w:cs="Tahoma"/>
          <w:spacing w:val="33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complete</w:t>
      </w:r>
      <w:r>
        <w:rPr>
          <w:rFonts w:ascii="Tahoma" w:eastAsia="Tahoma" w:hAnsi="Tahoma" w:cs="Tahoma"/>
          <w:spacing w:val="32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a</w:t>
      </w:r>
      <w:r>
        <w:rPr>
          <w:rFonts w:ascii="Tahoma" w:eastAsia="Tahoma" w:hAnsi="Tahoma" w:cs="Tahoma"/>
          <w:spacing w:val="32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contract of</w:t>
      </w:r>
      <w:r>
        <w:rPr>
          <w:rFonts w:ascii="Tahoma" w:eastAsia="Tahoma" w:hAnsi="Tahoma" w:cs="Tahoma"/>
          <w:spacing w:val="1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insurance.</w:t>
      </w:r>
    </w:p>
    <w:p w14:paraId="55D66B12" w14:textId="77777777" w:rsidR="00CE05AD" w:rsidRDefault="00CE05AD">
      <w:pPr>
        <w:spacing w:before="18" w:line="280" w:lineRule="exact"/>
        <w:rPr>
          <w:sz w:val="28"/>
          <w:szCs w:val="28"/>
        </w:rPr>
      </w:pPr>
    </w:p>
    <w:p w14:paraId="1DD680F6" w14:textId="77777777" w:rsidR="00CE05AD" w:rsidRDefault="002610F5">
      <w:pPr>
        <w:spacing w:line="280" w:lineRule="exact"/>
        <w:ind w:left="1686" w:right="1956" w:hanging="360"/>
        <w:jc w:val="both"/>
        <w:rPr>
          <w:rFonts w:ascii="Tahoma" w:eastAsia="Tahoma" w:hAnsi="Tahoma" w:cs="Tahoma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3.</w:t>
      </w:r>
      <w:r>
        <w:rPr>
          <w:rFonts w:ascii="Bookman Old Style" w:eastAsia="Bookman Old Style" w:hAnsi="Bookman Old Style" w:cs="Bookman Old Style"/>
          <w:b/>
          <w:spacing w:val="39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If</w:t>
      </w:r>
      <w:r>
        <w:rPr>
          <w:rFonts w:ascii="Tahoma" w:eastAsia="Tahoma" w:hAnsi="Tahoma" w:cs="Tahoma"/>
          <w:spacing w:val="71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you</w:t>
      </w:r>
      <w:r>
        <w:rPr>
          <w:rFonts w:ascii="Tahoma" w:eastAsia="Tahoma" w:hAnsi="Tahoma" w:cs="Tahoma"/>
          <w:spacing w:val="71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have</w:t>
      </w:r>
      <w:r>
        <w:rPr>
          <w:rFonts w:ascii="Tahoma" w:eastAsia="Tahoma" w:hAnsi="Tahoma" w:cs="Tahoma"/>
          <w:spacing w:val="71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insufficient</w:t>
      </w:r>
      <w:r>
        <w:rPr>
          <w:rFonts w:ascii="Tahoma" w:eastAsia="Tahoma" w:hAnsi="Tahoma" w:cs="Tahoma"/>
          <w:spacing w:val="71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space</w:t>
      </w:r>
      <w:r>
        <w:rPr>
          <w:rFonts w:ascii="Tahoma" w:eastAsia="Tahoma" w:hAnsi="Tahoma" w:cs="Tahoma"/>
          <w:spacing w:val="71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to</w:t>
      </w:r>
      <w:r>
        <w:rPr>
          <w:rFonts w:ascii="Tahoma" w:eastAsia="Tahoma" w:hAnsi="Tahoma" w:cs="Tahoma"/>
          <w:spacing w:val="71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complete any</w:t>
      </w:r>
      <w:r>
        <w:rPr>
          <w:rFonts w:ascii="Tahoma" w:eastAsia="Tahoma" w:hAnsi="Tahoma" w:cs="Tahoma"/>
          <w:spacing w:val="1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of</w:t>
      </w:r>
      <w:r>
        <w:rPr>
          <w:rFonts w:ascii="Tahoma" w:eastAsia="Tahoma" w:hAnsi="Tahoma" w:cs="Tahoma"/>
          <w:spacing w:val="1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your</w:t>
      </w:r>
      <w:r>
        <w:rPr>
          <w:rFonts w:ascii="Tahoma" w:eastAsia="Tahoma" w:hAnsi="Tahoma" w:cs="Tahoma"/>
          <w:spacing w:val="1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answers,</w:t>
      </w:r>
      <w:r>
        <w:rPr>
          <w:rFonts w:ascii="Tahoma" w:eastAsia="Tahoma" w:hAnsi="Tahoma" w:cs="Tahoma"/>
          <w:spacing w:val="1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please continue on your headed</w:t>
      </w:r>
      <w:r>
        <w:rPr>
          <w:rFonts w:ascii="Tahoma" w:eastAsia="Tahoma" w:hAnsi="Tahoma" w:cs="Tahoma"/>
          <w:spacing w:val="1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paper</w:t>
      </w:r>
      <w:r>
        <w:rPr>
          <w:rFonts w:ascii="Tahoma" w:eastAsia="Tahoma" w:hAnsi="Tahoma" w:cs="Tahoma"/>
          <w:spacing w:val="1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and</w:t>
      </w:r>
      <w:r>
        <w:rPr>
          <w:rFonts w:ascii="Tahoma" w:eastAsia="Tahoma" w:hAnsi="Tahoma" w:cs="Tahoma"/>
          <w:spacing w:val="1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attach</w:t>
      </w:r>
      <w:r>
        <w:rPr>
          <w:rFonts w:ascii="Tahoma" w:eastAsia="Tahoma" w:hAnsi="Tahoma" w:cs="Tahoma"/>
          <w:spacing w:val="1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it</w:t>
      </w:r>
      <w:r>
        <w:rPr>
          <w:rFonts w:ascii="Tahoma" w:eastAsia="Tahoma" w:hAnsi="Tahoma" w:cs="Tahoma"/>
          <w:spacing w:val="1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to</w:t>
      </w:r>
      <w:r>
        <w:rPr>
          <w:rFonts w:ascii="Tahoma" w:eastAsia="Tahoma" w:hAnsi="Tahoma" w:cs="Tahoma"/>
          <w:spacing w:val="1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this</w:t>
      </w:r>
      <w:r>
        <w:rPr>
          <w:rFonts w:ascii="Tahoma" w:eastAsia="Tahoma" w:hAnsi="Tahoma" w:cs="Tahoma"/>
          <w:spacing w:val="1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form.</w:t>
      </w:r>
    </w:p>
    <w:p w14:paraId="491E14AA" w14:textId="77777777" w:rsidR="00CE05AD" w:rsidRDefault="00CE05AD">
      <w:pPr>
        <w:spacing w:before="2" w:line="280" w:lineRule="exact"/>
        <w:rPr>
          <w:sz w:val="28"/>
          <w:szCs w:val="28"/>
        </w:rPr>
      </w:pPr>
    </w:p>
    <w:p w14:paraId="220B998C" w14:textId="77777777" w:rsidR="00CE05AD" w:rsidRDefault="002610F5">
      <w:pPr>
        <w:ind w:left="1686" w:right="1955" w:hanging="360"/>
        <w:jc w:val="both"/>
        <w:rPr>
          <w:rFonts w:ascii="Tahoma" w:eastAsia="Tahoma" w:hAnsi="Tahoma" w:cs="Tahoma"/>
          <w:sz w:val="24"/>
          <w:szCs w:val="24"/>
        </w:rPr>
        <w:sectPr w:rsidR="00CE05AD">
          <w:pgSz w:w="11900" w:h="16840"/>
          <w:pgMar w:top="1580" w:right="1680" w:bottom="280" w:left="1680" w:header="720" w:footer="720" w:gutter="0"/>
          <w:cols w:space="720"/>
        </w:sect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4.</w:t>
      </w:r>
      <w:r>
        <w:rPr>
          <w:rFonts w:ascii="Bookman Old Style" w:eastAsia="Bookman Old Style" w:hAnsi="Bookman Old Style" w:cs="Bookman Old Style"/>
          <w:b/>
          <w:spacing w:val="32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It</w:t>
      </w:r>
      <w:r>
        <w:rPr>
          <w:rFonts w:ascii="Tahoma" w:eastAsia="Tahoma" w:hAnsi="Tahoma" w:cs="Tahoma"/>
          <w:spacing w:val="1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is</w:t>
      </w:r>
      <w:r>
        <w:rPr>
          <w:rFonts w:ascii="Tahoma" w:eastAsia="Tahoma" w:hAnsi="Tahoma" w:cs="Tahoma"/>
          <w:spacing w:val="1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your</w:t>
      </w:r>
      <w:r>
        <w:rPr>
          <w:rFonts w:ascii="Tahoma" w:eastAsia="Tahoma" w:hAnsi="Tahoma" w:cs="Tahoma"/>
          <w:spacing w:val="1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duty</w:t>
      </w:r>
      <w:r>
        <w:rPr>
          <w:rFonts w:ascii="Tahoma" w:eastAsia="Tahoma" w:hAnsi="Tahoma" w:cs="Tahoma"/>
          <w:spacing w:val="1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to</w:t>
      </w:r>
      <w:r>
        <w:rPr>
          <w:rFonts w:ascii="Tahoma" w:eastAsia="Tahoma" w:hAnsi="Tahoma" w:cs="Tahoma"/>
          <w:spacing w:val="1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disclose all material facts to Insurers.</w:t>
      </w:r>
      <w:r>
        <w:rPr>
          <w:rFonts w:ascii="Tahoma" w:eastAsia="Tahoma" w:hAnsi="Tahoma" w:cs="Tahoma"/>
          <w:spacing w:val="31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A</w:t>
      </w:r>
      <w:r>
        <w:rPr>
          <w:rFonts w:ascii="Tahoma" w:eastAsia="Tahoma" w:hAnsi="Tahoma" w:cs="Tahoma"/>
          <w:spacing w:val="31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material</w:t>
      </w:r>
      <w:r>
        <w:rPr>
          <w:rFonts w:ascii="Tahoma" w:eastAsia="Tahoma" w:hAnsi="Tahoma" w:cs="Tahoma"/>
          <w:spacing w:val="31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fact</w:t>
      </w:r>
      <w:r>
        <w:rPr>
          <w:rFonts w:ascii="Tahoma" w:eastAsia="Tahoma" w:hAnsi="Tahoma" w:cs="Tahoma"/>
          <w:spacing w:val="31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is</w:t>
      </w:r>
      <w:r>
        <w:rPr>
          <w:rFonts w:ascii="Tahoma" w:eastAsia="Tahoma" w:hAnsi="Tahoma" w:cs="Tahoma"/>
          <w:spacing w:val="31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one</w:t>
      </w:r>
      <w:r>
        <w:rPr>
          <w:rFonts w:ascii="Tahoma" w:eastAsia="Tahoma" w:hAnsi="Tahoma" w:cs="Tahoma"/>
          <w:spacing w:val="31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that</w:t>
      </w:r>
      <w:r>
        <w:rPr>
          <w:rFonts w:ascii="Tahoma" w:eastAsia="Tahoma" w:hAnsi="Tahoma" w:cs="Tahoma"/>
          <w:spacing w:val="31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is</w:t>
      </w:r>
      <w:r>
        <w:rPr>
          <w:rFonts w:ascii="Tahoma" w:eastAsia="Tahoma" w:hAnsi="Tahoma" w:cs="Tahoma"/>
          <w:spacing w:val="31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likely to</w:t>
      </w:r>
      <w:r>
        <w:rPr>
          <w:rFonts w:ascii="Tahoma" w:eastAsia="Tahoma" w:hAnsi="Tahoma" w:cs="Tahoma"/>
          <w:spacing w:val="68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influence</w:t>
      </w:r>
      <w:r>
        <w:rPr>
          <w:rFonts w:ascii="Tahoma" w:eastAsia="Tahoma" w:hAnsi="Tahoma" w:cs="Tahoma"/>
          <w:spacing w:val="68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a</w:t>
      </w:r>
      <w:r>
        <w:rPr>
          <w:rFonts w:ascii="Tahoma" w:eastAsia="Tahoma" w:hAnsi="Tahoma" w:cs="Tahoma"/>
          <w:spacing w:val="68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prudent</w:t>
      </w:r>
      <w:r>
        <w:rPr>
          <w:rFonts w:ascii="Tahoma" w:eastAsia="Tahoma" w:hAnsi="Tahoma" w:cs="Tahoma"/>
          <w:spacing w:val="68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insurer’s</w:t>
      </w:r>
      <w:r>
        <w:rPr>
          <w:rFonts w:ascii="Tahoma" w:eastAsia="Tahoma" w:hAnsi="Tahoma" w:cs="Tahoma"/>
          <w:spacing w:val="68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judgement and acceptance of your proposal. If your proposal is for renewal, it should include any changes</w:t>
      </w:r>
      <w:r>
        <w:rPr>
          <w:rFonts w:ascii="Tahoma" w:eastAsia="Tahoma" w:hAnsi="Tahoma" w:cs="Tahoma"/>
          <w:spacing w:val="1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in</w:t>
      </w:r>
      <w:r>
        <w:rPr>
          <w:rFonts w:ascii="Tahoma" w:eastAsia="Tahoma" w:hAnsi="Tahoma" w:cs="Tahoma"/>
          <w:spacing w:val="1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facts</w:t>
      </w:r>
      <w:r>
        <w:rPr>
          <w:rFonts w:ascii="Tahoma" w:eastAsia="Tahoma" w:hAnsi="Tahoma" w:cs="Tahoma"/>
          <w:spacing w:val="1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previ</w:t>
      </w:r>
      <w:r>
        <w:rPr>
          <w:rFonts w:ascii="Tahoma" w:eastAsia="Tahoma" w:hAnsi="Tahoma" w:cs="Tahoma"/>
          <w:spacing w:val="1"/>
          <w:sz w:val="24"/>
          <w:szCs w:val="24"/>
        </w:rPr>
        <w:t>o</w:t>
      </w:r>
      <w:r>
        <w:rPr>
          <w:rFonts w:ascii="Tahoma" w:eastAsia="Tahoma" w:hAnsi="Tahoma" w:cs="Tahoma"/>
          <w:sz w:val="24"/>
          <w:szCs w:val="24"/>
        </w:rPr>
        <w:t>usly advised to insur- ers.</w:t>
      </w:r>
    </w:p>
    <w:p w14:paraId="320E56E4" w14:textId="7F6F4E89" w:rsidR="00CE05AD" w:rsidRDefault="00EA30E1">
      <w:pPr>
        <w:spacing w:before="7" w:line="140" w:lineRule="exact"/>
        <w:rPr>
          <w:sz w:val="14"/>
          <w:szCs w:val="14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2096" behindDoc="1" locked="0" layoutInCell="1" allowOverlap="1" wp14:anchorId="70A9A580" wp14:editId="00FCDB22">
                <wp:simplePos x="0" y="0"/>
                <wp:positionH relativeFrom="page">
                  <wp:posOffset>300990</wp:posOffset>
                </wp:positionH>
                <wp:positionV relativeFrom="page">
                  <wp:posOffset>304165</wp:posOffset>
                </wp:positionV>
                <wp:extent cx="6958965" cy="10085070"/>
                <wp:effectExtent l="5715" t="8890" r="7620" b="2540"/>
                <wp:wrapNone/>
                <wp:docPr id="91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58965" cy="10085070"/>
                          <a:chOff x="474" y="479"/>
                          <a:chExt cx="10959" cy="15882"/>
                        </a:xfrm>
                      </wpg:grpSpPr>
                      <wpg:grpSp>
                        <wpg:cNvPr id="92" name="Group 91"/>
                        <wpg:cNvGrpSpPr>
                          <a:grpSpLocks/>
                        </wpg:cNvGrpSpPr>
                        <wpg:grpSpPr bwMode="auto">
                          <a:xfrm>
                            <a:off x="480" y="485"/>
                            <a:ext cx="29" cy="0"/>
                            <a:chOff x="480" y="485"/>
                            <a:chExt cx="29" cy="0"/>
                          </a:xfrm>
                        </wpg:grpSpPr>
                        <wps:wsp>
                          <wps:cNvPr id="93" name="Freeform 130"/>
                          <wps:cNvSpPr>
                            <a:spLocks/>
                          </wps:cNvSpPr>
                          <wps:spPr bwMode="auto">
                            <a:xfrm>
                              <a:off x="480" y="485"/>
                              <a:ext cx="29" cy="0"/>
                            </a:xfrm>
                            <a:custGeom>
                              <a:avLst/>
                              <a:gdLst>
                                <a:gd name="T0" fmla="+- 0 480 480"/>
                                <a:gd name="T1" fmla="*/ T0 w 29"/>
                                <a:gd name="T2" fmla="+- 0 509 480"/>
                                <a:gd name="T3" fmla="*/ T2 w 29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9">
                                  <a:moveTo>
                                    <a:pt x="0" y="0"/>
                                  </a:moveTo>
                                  <a:lnTo>
                                    <a:pt x="29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94" name="Group 92"/>
                          <wpg:cNvGrpSpPr>
                            <a:grpSpLocks/>
                          </wpg:cNvGrpSpPr>
                          <wpg:grpSpPr bwMode="auto">
                            <a:xfrm>
                              <a:off x="490" y="499"/>
                              <a:ext cx="10" cy="0"/>
                              <a:chOff x="490" y="499"/>
                              <a:chExt cx="10" cy="0"/>
                            </a:xfrm>
                          </wpg:grpSpPr>
                          <wps:wsp>
                            <wps:cNvPr id="95" name="Freeform 129"/>
                            <wps:cNvSpPr>
                              <a:spLocks/>
                            </wps:cNvSpPr>
                            <wps:spPr bwMode="auto">
                              <a:xfrm>
                                <a:off x="490" y="499"/>
                                <a:ext cx="10" cy="0"/>
                              </a:xfrm>
                              <a:custGeom>
                                <a:avLst/>
                                <a:gdLst>
                                  <a:gd name="T0" fmla="+- 0 490 490"/>
                                  <a:gd name="T1" fmla="*/ T0 w 10"/>
                                  <a:gd name="T2" fmla="+- 0 499 490"/>
                                  <a:gd name="T3" fmla="*/ T2 w 10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10">
                                    <a:moveTo>
                                      <a:pt x="0" y="0"/>
                                    </a:moveTo>
                                    <a:lnTo>
                                      <a:pt x="9" y="0"/>
                                    </a:lnTo>
                                  </a:path>
                                </a:pathLst>
                              </a:custGeom>
                              <a:noFill/>
                              <a:ln w="13462">
                                <a:solidFill>
                                  <a:srgbClr val="FFFFFF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96" name="Group 93"/>
                            <wpg:cNvGrpSpPr>
                              <a:grpSpLocks/>
                            </wpg:cNvGrpSpPr>
                            <wpg:grpSpPr bwMode="auto">
                              <a:xfrm>
                                <a:off x="490" y="494"/>
                                <a:ext cx="19" cy="0"/>
                                <a:chOff x="490" y="494"/>
                                <a:chExt cx="19" cy="0"/>
                              </a:xfrm>
                            </wpg:grpSpPr>
                            <wps:wsp>
                              <wps:cNvPr id="97" name="Freeform 128"/>
                              <wps:cNvSpPr>
                                <a:spLocks/>
                              </wps:cNvSpPr>
                              <wps:spPr bwMode="auto">
                                <a:xfrm>
                                  <a:off x="490" y="494"/>
                                  <a:ext cx="19" cy="0"/>
                                </a:xfrm>
                                <a:custGeom>
                                  <a:avLst/>
                                  <a:gdLst>
                                    <a:gd name="T0" fmla="+- 0 490 490"/>
                                    <a:gd name="T1" fmla="*/ T0 w 19"/>
                                    <a:gd name="T2" fmla="+- 0 509 490"/>
                                    <a:gd name="T3" fmla="*/ T2 w 19"/>
                                  </a:gdLst>
                                  <a:ahLst/>
                                  <a:cxnLst>
                                    <a:cxn ang="0">
                                      <a:pos x="T1" y="0"/>
                                    </a:cxn>
                                    <a:cxn ang="0">
                                      <a:pos x="T3" y="0"/>
                                    </a:cxn>
                                  </a:cxnLst>
                                  <a:rect l="0" t="0" r="r" b="b"/>
                                  <a:pathLst>
                                    <a:path w="19">
                                      <a:moveTo>
                                        <a:pt x="0" y="0"/>
                                      </a:moveTo>
                                      <a:lnTo>
                                        <a:pt x="19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7366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98" name="Group 9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09" y="485"/>
                                  <a:ext cx="10890" cy="0"/>
                                  <a:chOff x="509" y="485"/>
                                  <a:chExt cx="10890" cy="0"/>
                                </a:xfrm>
                              </wpg:grpSpPr>
                              <wps:wsp>
                                <wps:cNvPr id="99" name="Freeform 1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09" y="485"/>
                                    <a:ext cx="10890" cy="0"/>
                                  </a:xfrm>
                                  <a:custGeom>
                                    <a:avLst/>
                                    <a:gdLst>
                                      <a:gd name="T0" fmla="+- 0 509 509"/>
                                      <a:gd name="T1" fmla="*/ T0 w 10890"/>
                                      <a:gd name="T2" fmla="+- 0 11399 509"/>
                                      <a:gd name="T3" fmla="*/ T2 w 10890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10890">
                                        <a:moveTo>
                                          <a:pt x="0" y="0"/>
                                        </a:moveTo>
                                        <a:lnTo>
                                          <a:pt x="1089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7366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100" name="Group 9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509" y="504"/>
                                    <a:ext cx="10890" cy="0"/>
                                    <a:chOff x="509" y="504"/>
                                    <a:chExt cx="10890" cy="0"/>
                                  </a:xfrm>
                                </wpg:grpSpPr>
                                <wps:wsp>
                                  <wps:cNvPr id="101" name="Freeform 126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509" y="504"/>
                                      <a:ext cx="10890" cy="0"/>
                                    </a:xfrm>
                                    <a:custGeom>
                                      <a:avLst/>
                                      <a:gdLst>
                                        <a:gd name="T0" fmla="+- 0 509 509"/>
                                        <a:gd name="T1" fmla="*/ T0 w 10890"/>
                                        <a:gd name="T2" fmla="+- 0 11399 509"/>
                                        <a:gd name="T3" fmla="*/ T2 w 10890"/>
                                      </a:gdLst>
                                      <a:ahLst/>
                                      <a:cxnLst>
                                        <a:cxn ang="0">
                                          <a:pos x="T1" y="0"/>
                                        </a:cxn>
                                        <a:cxn ang="0">
                                          <a:pos x="T3" y="0"/>
                                        </a:cxn>
                                      </a:cxnLst>
                                      <a:rect l="0" t="0" r="r" b="b"/>
                                      <a:pathLst>
                                        <a:path w="10890">
                                          <a:moveTo>
                                            <a:pt x="0" y="0"/>
                                          </a:moveTo>
                                          <a:lnTo>
                                            <a:pt x="10890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7366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102" name="Group 9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1399" y="485"/>
                                      <a:ext cx="29" cy="0"/>
                                      <a:chOff x="11399" y="485"/>
                                      <a:chExt cx="29" cy="0"/>
                                    </a:xfrm>
                                  </wpg:grpSpPr>
                                  <wps:wsp>
                                    <wps:cNvPr id="103" name="Freeform 125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11399" y="485"/>
                                        <a:ext cx="29" cy="0"/>
                                      </a:xfrm>
                                      <a:custGeom>
                                        <a:avLst/>
                                        <a:gdLst>
                                          <a:gd name="T0" fmla="+- 0 11399 11399"/>
                                          <a:gd name="T1" fmla="*/ T0 w 29"/>
                                          <a:gd name="T2" fmla="+- 0 11428 11399"/>
                                          <a:gd name="T3" fmla="*/ T2 w 29"/>
                                        </a:gdLst>
                                        <a:ahLst/>
                                        <a:cxnLst>
                                          <a:cxn ang="0">
                                            <a:pos x="T1" y="0"/>
                                          </a:cxn>
                                          <a:cxn ang="0">
                                            <a:pos x="T3" y="0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9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29" y="0"/>
                                            </a:lnTo>
                                          </a:path>
                                        </a:pathLst>
                                      </a:custGeom>
                                      <a:noFill/>
                                      <a:ln w="7366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104" name="Group 97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11408" y="499"/>
                                        <a:ext cx="10" cy="0"/>
                                        <a:chOff x="11408" y="499"/>
                                        <a:chExt cx="10" cy="0"/>
                                      </a:xfrm>
                                    </wpg:grpSpPr>
                                    <wps:wsp>
                                      <wps:cNvPr id="105" name="Freeform 124"/>
                                      <wps:cNvSpPr>
                                        <a:spLocks/>
                                      </wps:cNvSpPr>
                                      <wps:spPr bwMode="auto">
                                        <a:xfrm>
                                          <a:off x="11408" y="499"/>
                                          <a:ext cx="10" cy="0"/>
                                        </a:xfrm>
                                        <a:custGeom>
                                          <a:avLst/>
                                          <a:gdLst>
                                            <a:gd name="T0" fmla="+- 0 11408 11408"/>
                                            <a:gd name="T1" fmla="*/ T0 w 10"/>
                                            <a:gd name="T2" fmla="+- 0 11418 11408"/>
                                            <a:gd name="T3" fmla="*/ T2 w 10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1" y="0"/>
                                            </a:cxn>
                                            <a:cxn ang="0">
                                              <a:pos x="T3" y="0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10">
                                              <a:moveTo>
                                                <a:pt x="0" y="0"/>
                                              </a:moveTo>
                                              <a:lnTo>
                                                <a:pt x="10" y="0"/>
                                              </a:lnTo>
                                            </a:path>
                                          </a:pathLst>
                                        </a:custGeom>
                                        <a:noFill/>
                                        <a:ln w="13462">
                                          <a:solidFill>
                                            <a:srgbClr val="FFFFFF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106" name="Group 98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1399" y="494"/>
                                          <a:ext cx="19" cy="0"/>
                                          <a:chOff x="11399" y="494"/>
                                          <a:chExt cx="19" cy="0"/>
                                        </a:xfrm>
                                      </wpg:grpSpPr>
                                      <wps:wsp>
                                        <wps:cNvPr id="107" name="Freeform 123"/>
                                        <wps:cNvSpPr>
                                          <a:spLocks/>
                                        </wps:cNvSpPr>
                                        <wps:spPr bwMode="auto">
                                          <a:xfrm>
                                            <a:off x="11399" y="494"/>
                                            <a:ext cx="19" cy="0"/>
                                          </a:xfrm>
                                          <a:custGeom>
                                            <a:avLst/>
                                            <a:gdLst>
                                              <a:gd name="T0" fmla="+- 0 11399 11399"/>
                                              <a:gd name="T1" fmla="*/ T0 w 19"/>
                                              <a:gd name="T2" fmla="+- 0 11418 11399"/>
                                              <a:gd name="T3" fmla="*/ T2 w 19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1" y="0"/>
                                              </a:cxn>
                                              <a:cxn ang="0">
                                                <a:pos x="T3" y="0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19">
                                                <a:moveTo>
                                                  <a:pt x="0" y="0"/>
                                                </a:moveTo>
                                                <a:lnTo>
                                                  <a:pt x="19" y="0"/>
                                                </a:lnTo>
                                              </a:path>
                                            </a:pathLst>
                                          </a:custGeom>
                                          <a:noFill/>
                                          <a:ln w="7366">
                                            <a:solidFill>
                                              <a:srgbClr val="FFFFFF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g:grpSp>
                                        <wpg:cNvPr id="108" name="Group 99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500" y="490"/>
                                            <a:ext cx="0" cy="15860"/>
                                            <a:chOff x="500" y="490"/>
                                            <a:chExt cx="0" cy="15860"/>
                                          </a:xfrm>
                                        </wpg:grpSpPr>
                                        <wps:wsp>
                                          <wps:cNvPr id="109" name="Freeform 122"/>
                                          <wps:cNvSpPr>
                                            <a:spLocks/>
                                          </wps:cNvSpPr>
                                          <wps:spPr bwMode="auto">
                                            <a:xfrm>
                                              <a:off x="500" y="490"/>
                                              <a:ext cx="0" cy="15860"/>
                                            </a:xfrm>
                                            <a:custGeom>
                                              <a:avLst/>
                                              <a:gdLst>
                                                <a:gd name="T0" fmla="+- 0 490 490"/>
                                                <a:gd name="T1" fmla="*/ 490 h 15860"/>
                                                <a:gd name="T2" fmla="+- 0 16350 490"/>
                                                <a:gd name="T3" fmla="*/ 16350 h 15860"/>
                                              </a:gdLst>
                                              <a:ahLst/>
                                              <a:cxnLst>
                                                <a:cxn ang="0">
                                                  <a:pos x="0" y="T1"/>
                                                </a:cxn>
                                                <a:cxn ang="0">
                                                  <a:pos x="0" y="T3"/>
                                                </a:cxn>
                                              </a:cxnLst>
                                              <a:rect l="0" t="0" r="r" b="b"/>
                                              <a:pathLst>
                                                <a:path h="15860">
                                                  <a:moveTo>
                                                    <a:pt x="0" y="0"/>
                                                  </a:moveTo>
                                                  <a:lnTo>
                                                    <a:pt x="0" y="15860"/>
                                                  </a:lnTo>
                                                </a:path>
                                              </a:pathLst>
                                            </a:custGeom>
                                            <a:noFill/>
                                            <a:ln w="7366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solidFill>
                                                    <a:srgbClr val="FFFFFF"/>
                                                  </a:solidFill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g:grpSp>
                                          <wpg:cNvPr id="110" name="Group 100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504" y="509"/>
                                              <a:ext cx="0" cy="15822"/>
                                              <a:chOff x="504" y="509"/>
                                              <a:chExt cx="0" cy="15822"/>
                                            </a:xfrm>
                                          </wpg:grpSpPr>
                                          <wps:wsp>
                                            <wps:cNvPr id="111" name="Freeform 121"/>
                                            <wps:cNvSpPr>
                                              <a:spLocks/>
                                            </wps:cNvSpPr>
                                            <wps:spPr bwMode="auto">
                                              <a:xfrm>
                                                <a:off x="504" y="509"/>
                                                <a:ext cx="0" cy="15822"/>
                                              </a:xfrm>
                                              <a:custGeom>
                                                <a:avLst/>
                                                <a:gdLst>
                                                  <a:gd name="T0" fmla="+- 0 509 509"/>
                                                  <a:gd name="T1" fmla="*/ 509 h 15822"/>
                                                  <a:gd name="T2" fmla="+- 0 16331 509"/>
                                                  <a:gd name="T3" fmla="*/ 16331 h 15822"/>
                                                </a:gdLst>
                                                <a:ahLst/>
                                                <a:cxnLst>
                                                  <a:cxn ang="0">
                                                    <a:pos x="0" y="T1"/>
                                                  </a:cxn>
                                                  <a:cxn ang="0">
                                                    <a:pos x="0" y="T3"/>
                                                  </a:cxn>
                                                </a:cxnLst>
                                                <a:rect l="0" t="0" r="r" b="b"/>
                                                <a:pathLst>
                                                  <a:path h="15822">
                                                    <a:moveTo>
                                                      <a:pt x="0" y="0"/>
                                                    </a:moveTo>
                                                    <a:lnTo>
                                                      <a:pt x="0" y="15822"/>
                                                    </a:lnTo>
                                                  </a:path>
                                                </a:pathLst>
                                              </a:custGeom>
                                              <a:noFill/>
                                              <a:ln w="7366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112" name="Group 101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11407" y="490"/>
                                                <a:ext cx="0" cy="15860"/>
                                                <a:chOff x="11407" y="490"/>
                                                <a:chExt cx="0" cy="15860"/>
                                              </a:xfrm>
                                            </wpg:grpSpPr>
                                            <wps:wsp>
                                              <wps:cNvPr id="113" name="Freeform 120"/>
                                              <wps:cNvSpPr>
                                                <a:spLocks/>
                                              </wps:cNvSpPr>
                                              <wps:spPr bwMode="auto">
                                                <a:xfrm>
                                                  <a:off x="11407" y="490"/>
                                                  <a:ext cx="0" cy="15860"/>
                                                </a:xfrm>
                                                <a:custGeom>
                                                  <a:avLst/>
                                                  <a:gdLst>
                                                    <a:gd name="T0" fmla="+- 0 490 490"/>
                                                    <a:gd name="T1" fmla="*/ 490 h 15860"/>
                                                    <a:gd name="T2" fmla="+- 0 16350 490"/>
                                                    <a:gd name="T3" fmla="*/ 16350 h 15860"/>
                                                  </a:gdLst>
                                                  <a:ahLst/>
                                                  <a:cxnLst>
                                                    <a:cxn ang="0">
                                                      <a:pos x="0" y="T1"/>
                                                    </a:cxn>
                                                    <a:cxn ang="0">
                                                      <a:pos x="0" y="T3"/>
                                                    </a:cxn>
                                                  </a:cxnLst>
                                                  <a:rect l="0" t="0" r="r" b="b"/>
                                                  <a:pathLst>
                                                    <a:path h="15860">
                                                      <a:moveTo>
                                                        <a:pt x="0" y="0"/>
                                                      </a:moveTo>
                                                      <a:lnTo>
                                                        <a:pt x="0" y="15860"/>
                                                      </a:lnTo>
                                                    </a:path>
                                                  </a:pathLst>
                                                </a:custGeom>
                                                <a:noFill/>
                                                <a:ln w="7366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g:grpSp>
                                              <wpg:cNvPr id="114" name="Group 102"/>
                                              <wpg:cNvGrpSpPr>
                                                <a:grpSpLocks/>
                                              </wpg:cNvGrpSpPr>
                                              <wpg:grpSpPr bwMode="auto">
                                                <a:xfrm>
                                                  <a:off x="11404" y="509"/>
                                                  <a:ext cx="0" cy="15822"/>
                                                  <a:chOff x="11404" y="509"/>
                                                  <a:chExt cx="0" cy="15822"/>
                                                </a:xfrm>
                                              </wpg:grpSpPr>
                                              <wps:wsp>
                                                <wps:cNvPr id="115" name="Freeform 119"/>
                                                <wps:cNvSpPr>
                                                  <a:spLocks/>
                                                </wps:cNvSpPr>
                                                <wps:spPr bwMode="auto">
                                                  <a:xfrm>
                                                    <a:off x="11404" y="509"/>
                                                    <a:ext cx="0" cy="15822"/>
                                                  </a:xfrm>
                                                  <a:custGeom>
                                                    <a:avLst/>
                                                    <a:gdLst>
                                                      <a:gd name="T0" fmla="+- 0 509 509"/>
                                                      <a:gd name="T1" fmla="*/ 509 h 15822"/>
                                                      <a:gd name="T2" fmla="+- 0 16331 509"/>
                                                      <a:gd name="T3" fmla="*/ 16331 h 15822"/>
                                                    </a:gdLst>
                                                    <a:ahLst/>
                                                    <a:cxnLst>
                                                      <a:cxn ang="0">
                                                        <a:pos x="0" y="T1"/>
                                                      </a:cxn>
                                                      <a:cxn ang="0">
                                                        <a:pos x="0" y="T3"/>
                                                      </a:cxn>
                                                    </a:cxnLst>
                                                    <a:rect l="0" t="0" r="r" b="b"/>
                                                    <a:pathLst>
                                                      <a:path h="15822">
                                                        <a:moveTo>
                                                          <a:pt x="0" y="0"/>
                                                        </a:moveTo>
                                                        <a:lnTo>
                                                          <a:pt x="0" y="15822"/>
                                                        </a:lnTo>
                                                      </a:path>
                                                    </a:pathLst>
                                                  </a:custGeom>
                                                  <a:noFill/>
                                                  <a:ln w="7366">
                                                    <a:solidFill>
                                                      <a:srgbClr val="000000"/>
                                                    </a:solidFill>
                                                    <a:round/>
                                                    <a:headEnd/>
                                                    <a:tailEnd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solidFill>
                                                          <a:srgbClr val="FFFFFF"/>
                                                        </a:solidFill>
                                                      </a14:hiddenFill>
                                                    </a:ext>
                                                  </a:extLst>
                                                </wps:spPr>
                                                <wps:bodyPr rot="0" vert="horz" wrap="square" lIns="91440" tIns="45720" rIns="91440" bIns="45720" anchor="t" anchorCtr="0" upright="1">
                                                  <a:noAutofit/>
                                                </wps:bodyPr>
                                              </wps:wsp>
                                              <wpg:grpSp>
                                                <wpg:cNvPr id="116" name="Group 103"/>
                                                <wpg:cNvGrpSpPr>
                                                  <a:grpSpLocks/>
                                                </wpg:cNvGrpSpPr>
                                                <wpg:grpSpPr bwMode="auto">
                                                  <a:xfrm>
                                                    <a:off x="480" y="16355"/>
                                                    <a:ext cx="29" cy="0"/>
                                                    <a:chOff x="480" y="16355"/>
                                                    <a:chExt cx="29" cy="0"/>
                                                  </a:xfrm>
                                                </wpg:grpSpPr>
                                                <wps:wsp>
                                                  <wps:cNvPr id="117" name="Freeform 118"/>
                                                  <wps:cNvSpPr>
                                                    <a:spLocks/>
                                                  </wps:cNvSpPr>
                                                  <wps:spPr bwMode="auto">
                                                    <a:xfrm>
                                                      <a:off x="480" y="16355"/>
                                                      <a:ext cx="29" cy="0"/>
                                                    </a:xfrm>
                                                    <a:custGeom>
                                                      <a:avLst/>
                                                      <a:gdLst>
                                                        <a:gd name="T0" fmla="+- 0 480 480"/>
                                                        <a:gd name="T1" fmla="*/ T0 w 29"/>
                                                        <a:gd name="T2" fmla="+- 0 509 480"/>
                                                        <a:gd name="T3" fmla="*/ T2 w 29"/>
                                                      </a:gdLst>
                                                      <a:ahLst/>
                                                      <a:cxnLst>
                                                        <a:cxn ang="0">
                                                          <a:pos x="T1" y="0"/>
                                                        </a:cxn>
                                                        <a:cxn ang="0">
                                                          <a:pos x="T3" y="0"/>
                                                        </a:cxn>
                                                      </a:cxnLst>
                                                      <a:rect l="0" t="0" r="r" b="b"/>
                                                      <a:pathLst>
                                                        <a:path w="29">
                                                          <a:moveTo>
                                                            <a:pt x="0" y="0"/>
                                                          </a:moveTo>
                                                          <a:lnTo>
                                                            <a:pt x="29" y="0"/>
                                                          </a:lnTo>
                                                        </a:path>
                                                      </a:pathLst>
                                                    </a:custGeom>
                                                    <a:noFill/>
                                                    <a:ln w="7366">
                                                      <a:solidFill>
                                                        <a:srgbClr val="000000"/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solidFill>
                                                            <a:srgbClr val="FFFFFF"/>
                                                          </a:solidFill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 rot="0" vert="horz" wrap="square" lIns="91440" tIns="45720" rIns="91440" bIns="4572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Pr id="118" name="Group 104"/>
                                                  <wpg:cNvGrpSpPr>
                                                    <a:grpSpLocks/>
                                                  </wpg:cNvGrpSpPr>
                                                  <wpg:grpSpPr bwMode="auto">
                                                    <a:xfrm>
                                                      <a:off x="490" y="16340"/>
                                                      <a:ext cx="10" cy="0"/>
                                                      <a:chOff x="490" y="16340"/>
                                                      <a:chExt cx="10" cy="0"/>
                                                    </a:xfrm>
                                                  </wpg:grpSpPr>
                                                  <wps:wsp>
                                                    <wps:cNvPr id="119" name="Freeform 117"/>
                                                    <wps:cNvSpPr>
                                                      <a:spLocks/>
                                                    </wps:cNvSpPr>
                                                    <wps:spPr bwMode="auto">
                                                      <a:xfrm>
                                                        <a:off x="490" y="16340"/>
                                                        <a:ext cx="10" cy="0"/>
                                                      </a:xfrm>
                                                      <a:custGeom>
                                                        <a:avLst/>
                                                        <a:gdLst>
                                                          <a:gd name="T0" fmla="+- 0 490 490"/>
                                                          <a:gd name="T1" fmla="*/ T0 w 10"/>
                                                          <a:gd name="T2" fmla="+- 0 499 490"/>
                                                          <a:gd name="T3" fmla="*/ T2 w 10"/>
                                                        </a:gdLst>
                                                        <a:ahLst/>
                                                        <a:cxnLst>
                                                          <a:cxn ang="0">
                                                            <a:pos x="T1" y="0"/>
                                                          </a:cxn>
                                                          <a:cxn ang="0">
                                                            <a:pos x="T3" y="0"/>
                                                          </a:cxn>
                                                        </a:cxnLst>
                                                        <a:rect l="0" t="0" r="r" b="b"/>
                                                        <a:pathLst>
                                                          <a:path w="10">
                                                            <a:moveTo>
                                                              <a:pt x="0" y="0"/>
                                                            </a:moveTo>
                                                            <a:lnTo>
                                                              <a:pt x="9" y="0"/>
                                                            </a:lnTo>
                                                          </a:path>
                                                        </a:pathLst>
                                                      </a:custGeom>
                                                      <a:noFill/>
                                                      <a:ln w="13462">
                                                        <a:solidFill>
                                                          <a:srgbClr val="FFFFFF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solidFill>
                                                              <a:srgbClr val="FFFFFF"/>
                                                            </a:solidFill>
                                                          </a14:hiddenFill>
                                                        </a:ext>
                                                      </a:extLst>
                                                    </wps:spPr>
                                                    <wps:bodyPr rot="0" vert="horz" wrap="square" lIns="91440" tIns="45720" rIns="91440" bIns="4572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Pr id="120" name="Group 105"/>
                                                    <wpg:cNvGrpSpPr>
                                                      <a:grpSpLocks/>
                                                    </wpg:cNvGrpSpPr>
                                                    <wpg:grpSpPr bwMode="auto">
                                                      <a:xfrm>
                                                        <a:off x="490" y="16345"/>
                                                        <a:ext cx="19" cy="0"/>
                                                        <a:chOff x="490" y="16345"/>
                                                        <a:chExt cx="19" cy="0"/>
                                                      </a:xfrm>
                                                    </wpg:grpSpPr>
                                                    <wps:wsp>
                                                      <wps:cNvPr id="121" name="Freeform 116"/>
                                                      <wps:cNvSpPr>
                                                        <a:spLocks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490" y="16345"/>
                                                          <a:ext cx="19" cy="0"/>
                                                        </a:xfrm>
                                                        <a:custGeom>
                                                          <a:avLst/>
                                                          <a:gdLst>
                                                            <a:gd name="T0" fmla="+- 0 490 490"/>
                                                            <a:gd name="T1" fmla="*/ T0 w 19"/>
                                                            <a:gd name="T2" fmla="+- 0 509 490"/>
                                                            <a:gd name="T3" fmla="*/ T2 w 19"/>
                                                          </a:gdLst>
                                                          <a:ahLst/>
                                                          <a:cxnLst>
                                                            <a:cxn ang="0">
                                                              <a:pos x="T1" y="0"/>
                                                            </a:cxn>
                                                            <a:cxn ang="0">
                                                              <a:pos x="T3" y="0"/>
                                                            </a:cxn>
                                                          </a:cxnLst>
                                                          <a:rect l="0" t="0" r="r" b="b"/>
                                                          <a:pathLst>
                                                            <a:path w="19">
                                                              <a:moveTo>
                                                                <a:pt x="0" y="0"/>
                                                              </a:moveTo>
                                                              <a:lnTo>
                                                                <a:pt x="19" y="0"/>
                                                              </a:lnTo>
                                                            </a:path>
                                                          </a:pathLst>
                                                        </a:custGeom>
                                                        <a:noFill/>
                                                        <a:ln w="7366">
                                                          <a:solidFill>
                                                            <a:srgbClr val="FFFFFF"/>
                                                          </a:solidFill>
                                                          <a:round/>
                                                          <a:headEnd/>
                                                          <a:tailEnd/>
                                                        </a:ln>
                                                        <a:extLst>
                                                          <a:ext uri="{909E8E84-426E-40DD-AFC4-6F175D3DCCD1}">
                                                            <a14:hiddenFill xmlns:a14="http://schemas.microsoft.com/office/drawing/2010/main">
                                                              <a:solidFill>
                                                                <a:srgbClr val="FFFFFF"/>
                                                              </a:solidFill>
                                                            </a14:hiddenFill>
                                                          </a:ext>
                                                        </a:extLst>
                                                      </wps:spPr>
                                                      <wps:bodyPr rot="0" vert="horz" wrap="square" lIns="91440" tIns="45720" rIns="91440" bIns="4572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  <wpg:grpSp>
                                                      <wpg:cNvPr id="122" name="Group 106"/>
                                                      <wpg:cNvGrpSpPr>
                                                        <a:grpSpLocks/>
                                                      </wpg:cNvGrpSpPr>
                                                      <wpg:grpSpPr bwMode="auto">
                                                        <a:xfrm>
                                                          <a:off x="509" y="16355"/>
                                                          <a:ext cx="10890" cy="0"/>
                                                          <a:chOff x="509" y="16355"/>
                                                          <a:chExt cx="10890" cy="0"/>
                                                        </a:xfrm>
                                                      </wpg:grpSpPr>
                                                      <wps:wsp>
                                                        <wps:cNvPr id="123" name="Freeform 115"/>
                                                        <wps:cNvSpPr>
                                                          <a:spLocks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509" y="16355"/>
                                                            <a:ext cx="10890" cy="0"/>
                                                          </a:xfrm>
                                                          <a:custGeom>
                                                            <a:avLst/>
                                                            <a:gdLst>
                                                              <a:gd name="T0" fmla="+- 0 509 509"/>
                                                              <a:gd name="T1" fmla="*/ T0 w 10890"/>
                                                              <a:gd name="T2" fmla="+- 0 11399 509"/>
                                                              <a:gd name="T3" fmla="*/ T2 w 10890"/>
                                                            </a:gdLst>
                                                            <a:ahLst/>
                                                            <a:cxnLst>
                                                              <a:cxn ang="0">
                                                                <a:pos x="T1" y="0"/>
                                                              </a:cxn>
                                                              <a:cxn ang="0">
                                                                <a:pos x="T3" y="0"/>
                                                              </a:cxn>
                                                            </a:cxnLst>
                                                            <a:rect l="0" t="0" r="r" b="b"/>
                                                            <a:pathLst>
                                                              <a:path w="10890">
                                                                <a:moveTo>
                                                                  <a:pt x="0" y="0"/>
                                                                </a:moveTo>
                                                                <a:lnTo>
                                                                  <a:pt x="10890" y="0"/>
                                                                </a:lnTo>
                                                              </a:path>
                                                            </a:pathLst>
                                                          </a:custGeom>
                                                          <a:noFill/>
                                                          <a:ln w="7366"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round/>
                                                            <a:headEnd/>
                                                            <a:tailEnd/>
                                                          </a:ln>
                                                          <a:extLst>
                                                            <a:ext uri="{909E8E84-426E-40DD-AFC4-6F175D3DCCD1}">
                                                              <a14:hiddenFill xmlns:a14="http://schemas.microsoft.com/office/drawing/2010/main">
                                                                <a:solidFill>
                                                                  <a:srgbClr val="FFFFFF"/>
                                                                </a:solidFill>
                                                              </a14:hiddenFill>
                                                            </a:ext>
                                                          </a:extLst>
                                                        </wps:spPr>
                                                        <wps:bodyPr rot="0" vert="horz" wrap="square" lIns="91440" tIns="45720" rIns="91440" bIns="45720" anchor="t" anchorCtr="0" upright="1">
                                                          <a:noAutofit/>
                                                        </wps:bodyPr>
                                                      </wps:wsp>
                                                      <wpg:grpSp>
                                                        <wpg:cNvPr id="124" name="Group 107"/>
                                                        <wpg:cNvGrpSpPr>
                                                          <a:grpSpLocks/>
                                                        </wpg:cNvGrpSpPr>
                                                        <wpg:grpSpPr bwMode="auto">
                                                          <a:xfrm>
                                                            <a:off x="509" y="16336"/>
                                                            <a:ext cx="10890" cy="0"/>
                                                            <a:chOff x="509" y="16336"/>
                                                            <a:chExt cx="10890" cy="0"/>
                                                          </a:xfrm>
                                                        </wpg:grpSpPr>
                                                        <wps:wsp>
                                                          <wps:cNvPr id="125" name="Freeform 114"/>
                                                          <wps:cNvSpPr>
                                                            <a:spLocks/>
                                                          </wps:cNvSpPr>
                                                          <wps:spPr bwMode="auto">
                                                            <a:xfrm>
                                                              <a:off x="509" y="16336"/>
                                                              <a:ext cx="10890" cy="0"/>
                                                            </a:xfrm>
                                                            <a:custGeom>
                                                              <a:avLst/>
                                                              <a:gdLst>
                                                                <a:gd name="T0" fmla="+- 0 509 509"/>
                                                                <a:gd name="T1" fmla="*/ T0 w 10890"/>
                                                                <a:gd name="T2" fmla="+- 0 11399 509"/>
                                                                <a:gd name="T3" fmla="*/ T2 w 10890"/>
                                                              </a:gdLst>
                                                              <a:ahLst/>
                                                              <a:cxnLst>
                                                                <a:cxn ang="0">
                                                                  <a:pos x="T1" y="0"/>
                                                                </a:cxn>
                                                                <a:cxn ang="0">
                                                                  <a:pos x="T3" y="0"/>
                                                                </a:cxn>
                                                              </a:cxnLst>
                                                              <a:rect l="0" t="0" r="r" b="b"/>
                                                              <a:pathLst>
                                                                <a:path w="10890">
                                                                  <a:moveTo>
                                                                    <a:pt x="0" y="0"/>
                                                                  </a:moveTo>
                                                                  <a:lnTo>
                                                                    <a:pt x="10890" y="0"/>
                                                                  </a:lnTo>
                                                                </a:path>
                                                              </a:pathLst>
                                                            </a:custGeom>
                                                            <a:noFill/>
                                                            <a:ln w="7366">
                                                              <a:solidFill>
                                                                <a:srgbClr val="000000"/>
                                                              </a:solidFill>
                                                              <a:round/>
                                                              <a:headEnd/>
                                                              <a:tailEnd/>
                                                            </a:ln>
                                                            <a:extLst>
                                                              <a:ext uri="{909E8E84-426E-40DD-AFC4-6F175D3DCCD1}">
                                                                <a14:hiddenFill xmlns:a14="http://schemas.microsoft.com/office/drawing/2010/main">
                                                                  <a:solidFill>
                                                                    <a:srgbClr val="FFFFFF"/>
                                                                  </a:solidFill>
                                                                </a14:hiddenFill>
                                                              </a:ext>
                                                            </a:extLst>
                                                          </wps:spPr>
                                                          <wps:bodyPr rot="0" vert="horz" wrap="square" lIns="91440" tIns="45720" rIns="91440" bIns="45720" anchor="t" anchorCtr="0" upright="1">
                                                            <a:noAutofit/>
                                                          </wps:bodyPr>
                                                        </wps:wsp>
                                                        <wpg:grpSp>
                                                          <wpg:cNvPr id="126" name="Group 108"/>
                                                          <wpg:cNvGrpSpPr>
                                                            <a:grpSpLocks/>
                                                          </wpg:cNvGrpSpPr>
                                                          <wpg:grpSpPr bwMode="auto">
                                                            <a:xfrm>
                                                              <a:off x="11399" y="16355"/>
                                                              <a:ext cx="29" cy="0"/>
                                                              <a:chOff x="11399" y="16355"/>
                                                              <a:chExt cx="29" cy="0"/>
                                                            </a:xfrm>
                                                          </wpg:grpSpPr>
                                                          <wps:wsp>
                                                            <wps:cNvPr id="127" name="Freeform 113"/>
                                                            <wps:cNvSpPr>
                                                              <a:spLocks/>
                                                            </wps:cNvSpPr>
                                                            <wps:spPr bwMode="auto">
                                                              <a:xfrm>
                                                                <a:off x="11399" y="16355"/>
                                                                <a:ext cx="29" cy="0"/>
                                                              </a:xfrm>
                                                              <a:custGeom>
                                                                <a:avLst/>
                                                                <a:gdLst>
                                                                  <a:gd name="T0" fmla="+- 0 11399 11399"/>
                                                                  <a:gd name="T1" fmla="*/ T0 w 29"/>
                                                                  <a:gd name="T2" fmla="+- 0 11428 11399"/>
                                                                  <a:gd name="T3" fmla="*/ T2 w 29"/>
                                                                </a:gdLst>
                                                                <a:ahLst/>
                                                                <a:cxnLst>
                                                                  <a:cxn ang="0">
                                                                    <a:pos x="T1" y="0"/>
                                                                  </a:cxn>
                                                                  <a:cxn ang="0">
                                                                    <a:pos x="T3" y="0"/>
                                                                  </a:cxn>
                                                                </a:cxnLst>
                                                                <a:rect l="0" t="0" r="r" b="b"/>
                                                                <a:pathLst>
                                                                  <a:path w="29">
                                                                    <a:moveTo>
                                                                      <a:pt x="0" y="0"/>
                                                                    </a:moveTo>
                                                                    <a:lnTo>
                                                                      <a:pt x="29" y="0"/>
                                                                    </a:lnTo>
                                                                  </a:path>
                                                                </a:pathLst>
                                                              </a:custGeom>
                                                              <a:noFill/>
                                                              <a:ln w="7366">
                                                                <a:solidFill>
                                                                  <a:srgbClr val="000000"/>
                                                                </a:solidFill>
                                                                <a:round/>
                                                                <a:headEnd/>
                                                                <a:tailEnd/>
                                                              </a:ln>
                                                              <a:extLst>
                                                                <a:ext uri="{909E8E84-426E-40DD-AFC4-6F175D3DCCD1}">
                                                                  <a14:hiddenFill xmlns:a14="http://schemas.microsoft.com/office/drawing/2010/main">
                                                                    <a:solidFill>
                                                                      <a:srgbClr val="FFFFFF"/>
                                                                    </a:solidFill>
                                                                  </a14:hiddenFill>
                                                                </a:ext>
                                                              </a:extLst>
                                                            </wps:spPr>
                                                            <wps:bodyPr rot="0" vert="horz" wrap="square" lIns="91440" tIns="45720" rIns="91440" bIns="45720" anchor="t" anchorCtr="0" upright="1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g:grpSp>
                                                            <wpg:cNvPr id="128" name="Group 109"/>
                                                            <wpg:cNvGrpSpPr>
                                                              <a:grpSpLocks/>
                                                            </wpg:cNvGrpSpPr>
                                                            <wpg:grpSpPr bwMode="auto">
                                                              <a:xfrm>
                                                                <a:off x="11408" y="16340"/>
                                                                <a:ext cx="10" cy="0"/>
                                                                <a:chOff x="11408" y="16340"/>
                                                                <a:chExt cx="10" cy="0"/>
                                                              </a:xfrm>
                                                            </wpg:grpSpPr>
                                                            <wps:wsp>
                                                              <wps:cNvPr id="129" name="Freeform 112"/>
                                                              <wps:cNvSpPr>
                                                                <a:spLocks/>
                                                              </wps:cNvSpPr>
                                                              <wps:spPr bwMode="auto">
                                                                <a:xfrm>
                                                                  <a:off x="11408" y="16340"/>
                                                                  <a:ext cx="10" cy="0"/>
                                                                </a:xfrm>
                                                                <a:custGeom>
                                                                  <a:avLst/>
                                                                  <a:gdLst>
                                                                    <a:gd name="T0" fmla="+- 0 11408 11408"/>
                                                                    <a:gd name="T1" fmla="*/ T0 w 10"/>
                                                                    <a:gd name="T2" fmla="+- 0 11418 11408"/>
                                                                    <a:gd name="T3" fmla="*/ T2 w 10"/>
                                                                  </a:gdLst>
                                                                  <a:ahLst/>
                                                                  <a:cxnLst>
                                                                    <a:cxn ang="0">
                                                                      <a:pos x="T1" y="0"/>
                                                                    </a:cxn>
                                                                    <a:cxn ang="0">
                                                                      <a:pos x="T3" y="0"/>
                                                                    </a:cxn>
                                                                  </a:cxnLst>
                                                                  <a:rect l="0" t="0" r="r" b="b"/>
                                                                  <a:pathLst>
                                                                    <a:path w="10">
                                                                      <a:moveTo>
                                                                        <a:pt x="0" y="0"/>
                                                                      </a:moveTo>
                                                                      <a:lnTo>
                                                                        <a:pt x="10" y="0"/>
                                                                      </a:lnTo>
                                                                    </a:path>
                                                                  </a:pathLst>
                                                                </a:custGeom>
                                                                <a:noFill/>
                                                                <a:ln w="13462">
                                                                  <a:solidFill>
                                                                    <a:srgbClr val="FFFFFF"/>
                                                                  </a:solidFill>
                                                                  <a:round/>
                                                                  <a:headEnd/>
                                                                  <a:tailEnd/>
                                                                </a:ln>
                                                                <a:extLst>
                                                                  <a:ext uri="{909E8E84-426E-40DD-AFC4-6F175D3DCCD1}">
                                                                    <a14:hiddenFill xmlns:a14="http://schemas.microsoft.com/office/drawing/2010/main">
                                                                      <a:solidFill>
                                                                        <a:srgbClr val="FFFFFF"/>
                                                                      </a:solidFill>
                                                                    </a14:hiddenFill>
                                                                  </a:ext>
                                                                </a:extLst>
                                                              </wps:spPr>
                                                              <wps:bodyPr rot="0" vert="horz" wrap="square" lIns="91440" tIns="45720" rIns="91440" bIns="45720" anchor="t" anchorCtr="0" upright="1"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g:grpSp>
                                                              <wpg:cNvPr id="130" name="Group 110"/>
                                                              <wpg:cNvGrpSpPr>
                                                                <a:grpSpLocks/>
                                                              </wpg:cNvGrpSpPr>
                                                              <wpg:grpSpPr bwMode="auto">
                                                                <a:xfrm>
                                                                  <a:off x="11399" y="16345"/>
                                                                  <a:ext cx="19" cy="0"/>
                                                                  <a:chOff x="11399" y="16345"/>
                                                                  <a:chExt cx="19" cy="0"/>
                                                                </a:xfrm>
                                                              </wpg:grpSpPr>
                                                              <wps:wsp>
                                                                <wps:cNvPr id="131" name="Freeform 111"/>
                                                                <wps:cNvSpPr>
                                                                  <a:spLocks/>
                                                                </wps:cNvSpPr>
                                                                <wps:spPr bwMode="auto">
                                                                  <a:xfrm>
                                                                    <a:off x="11399" y="16345"/>
                                                                    <a:ext cx="19" cy="0"/>
                                                                  </a:xfrm>
                                                                  <a:custGeom>
                                                                    <a:avLst/>
                                                                    <a:gdLst>
                                                                      <a:gd name="T0" fmla="+- 0 11399 11399"/>
                                                                      <a:gd name="T1" fmla="*/ T0 w 19"/>
                                                                      <a:gd name="T2" fmla="+- 0 11418 11399"/>
                                                                      <a:gd name="T3" fmla="*/ T2 w 19"/>
                                                                    </a:gdLst>
                                                                    <a:ahLst/>
                                                                    <a:cxnLst>
                                                                      <a:cxn ang="0">
                                                                        <a:pos x="T1" y="0"/>
                                                                      </a:cxn>
                                                                      <a:cxn ang="0">
                                                                        <a:pos x="T3" y="0"/>
                                                                      </a:cxn>
                                                                    </a:cxnLst>
                                                                    <a:rect l="0" t="0" r="r" b="b"/>
                                                                    <a:pathLst>
                                                                      <a:path w="19">
                                                                        <a:moveTo>
                                                                          <a:pt x="0" y="0"/>
                                                                        </a:moveTo>
                                                                        <a:lnTo>
                                                                          <a:pt x="19" y="0"/>
                                                                        </a:lnTo>
                                                                      </a:path>
                                                                    </a:pathLst>
                                                                  </a:custGeom>
                                                                  <a:noFill/>
                                                                  <a:ln w="7366">
                                                                    <a:solidFill>
                                                                      <a:srgbClr val="FFFFFF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xtLst>
                                                                    <a:ext uri="{909E8E84-426E-40DD-AFC4-6F175D3DCCD1}">
                                                                      <a14:hiddenFill xmlns:a14="http://schemas.microsoft.com/office/drawing/2010/main">
                                                                        <a:solidFill>
                                                                          <a:srgbClr val="FFFFFF"/>
                                                                        </a:solidFill>
                                                                      </a14:hiddenFill>
                                                                    </a:ext>
                                                                  </a:extLst>
                                                                </wps:spPr>
                                                                <wps:bodyPr rot="0" vert="horz" wrap="square" lIns="91440" tIns="45720" rIns="91440" bIns="45720" anchor="t" anchorCtr="0" upright="1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</wpg:grpSp>
                                                          </wpg:grpSp>
                                                        </wpg:grpSp>
                                                      </wpg:grpSp>
                                                    </wpg:grpSp>
                                                  </wpg:grpSp>
                                                </wpg:grpSp>
                                              </wpg:grpSp>
                                            </wpg:grp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BE5888" id="Group 90" o:spid="_x0000_s1026" style="position:absolute;margin-left:23.7pt;margin-top:23.95pt;width:547.95pt;height:794.1pt;z-index:-251664384;mso-position-horizontal-relative:page;mso-position-vertical-relative:page" coordorigin="474,479" coordsize="10959,158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">
                <v:group id="Group 91" o:spid="_x0000_s1027" style="position:absolute;left:480;top:485;width:29;height:0" coordorigin="480,485" coordsize="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<v:shape id="Freeform 130" o:spid="_x0000_s1028" style="position:absolute;left:480;top:485;width:29;height:0;visibility:visible;mso-wrap-style:square;v-text-anchor:top" coordsize="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" path="m,l29,e" filled="f" strokeweight=".58pt">
                    <v:path arrowok="t" o:connecttype="custom" o:connectlocs="0,0;29,0" o:connectangles="0,0"/>
                  </v:shape>
                  <v:group id="Group 92" o:spid="_x0000_s1029" style="position:absolute;left:490;top:499;width:10;height:0" coordorigin="490,499" coordsize="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cdD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B4g98v4QfI1Q8AAAD//wMAUEsBAi0AFAAGAAgAAAAhANvh9svuAAAAhQEAABMAAAAAAAAA&#10;AAAAAAAAAAAAAFtDb250ZW50X1R5cGVzXS54bWxQSwECLQAUAAYACAAAACEAWvQsW78AAAAVAQAA&#10;CwAAAAAAAAAAAAAAAAAfAQAAX3JlbHMvLnJlbHNQSwECLQAUAAYACAAAACEA/9XHQ8YAAADbAAAA&#10;DwAAAAAAAAAAAAAAAAAHAgAAZHJzL2Rvd25yZXYueG1sUEsFBgAAAAADAAMAtwAAAPoCAAAAAA==&#10;">
                    <v:shape id="Freeform 129" o:spid="_x0000_s1030" style="position:absolute;left:490;top:499;width:10;height:0;visibility:visible;mso-wrap-style:square;v-text-anchor:top" coordsize="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" path="m,l9,e" filled="f" strokecolor="white" strokeweight="1.06pt">
                      <v:path arrowok="t" o:connecttype="custom" o:connectlocs="0,0;9,0" o:connectangles="0,0"/>
                    </v:shape>
                    <v:group id="Group 93" o:spid="_x0000_s1031" style="position:absolute;left:490;top:494;width:19;height:0" coordorigin="490,494" coordsize="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      <v:shape id="Freeform 128" o:spid="_x0000_s1032" style="position:absolute;left:490;top:494;width:19;height:0;visibility:visible;mso-wrap-style:square;v-text-anchor:top" coordsize="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" path="m,l19,e" filled="f" strokecolor="white" strokeweight=".58pt">
                        <v:path arrowok="t" o:connecttype="custom" o:connectlocs="0,0;19,0" o:connectangles="0,0"/>
                      </v:shape>
                      <v:group id="Group 94" o:spid="_x0000_s1033" style="position:absolute;left:509;top:485;width:10890;height:0" coordorigin="509,485" coordsize="108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          <v:shape id="Freeform 127" o:spid="_x0000_s1034" style="position:absolute;left:509;top:485;width:10890;height:0;visibility:visible;mso-wrap-style:square;v-text-anchor:top" coordsize="108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" path="m,l10890,e" filled="f" strokeweight=".58pt">
                          <v:path arrowok="t" o:connecttype="custom" o:connectlocs="0,0;10890,0" o:connectangles="0,0"/>
                        </v:shape>
                        <v:group id="Group 95" o:spid="_x0000_s1035" style="position:absolute;left:509;top:504;width:10890;height:0" coordorigin="509,504" coordsize="108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        <v:shape id="Freeform 126" o:spid="_x0000_s1036" style="position:absolute;left:509;top:504;width:10890;height:0;visibility:visible;mso-wrap-style:square;v-text-anchor:top" coordsize="108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" path="m,l10890,e" filled="f" strokeweight=".58pt">
                            <v:path arrowok="t" o:connecttype="custom" o:connectlocs="0,0;10890,0" o:connectangles="0,0"/>
                          </v:shape>
                          <v:group id="Group 96" o:spid="_x0000_s1037" style="position:absolute;left:11399;top:485;width:29;height:0" coordorigin="11399,485" coordsize="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">
                            <v:shape id="Freeform 125" o:spid="_x0000_s1038" style="position:absolute;left:11399;top:485;width:29;height:0;visibility:visible;mso-wrap-style:square;v-text-anchor:top" coordsize="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" path="m,l29,e" filled="f" strokeweight=".58pt">
                              <v:path arrowok="t" o:connecttype="custom" o:connectlocs="0,0;29,0" o:connectangles="0,0"/>
                            </v:shape>
                            <v:group id="Group 97" o:spid="_x0000_s1039" style="position:absolute;left:11408;top:499;width:10;height:0" coordorigin="11408,499" coordsize="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">
                              <v:shape id="Freeform 124" o:spid="_x0000_s1040" style="position:absolute;left:11408;top:499;width:10;height:0;visibility:visible;mso-wrap-style:square;v-text-anchor:top" coordsize="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" path="m,l10,e" filled="f" strokecolor="white" strokeweight="1.06pt">
                                <v:path arrowok="t" o:connecttype="custom" o:connectlocs="0,0;10,0" o:connectangles="0,0"/>
                              </v:shape>
                              <v:group id="Group 98" o:spid="_x0000_s1041" style="position:absolute;left:11399;top:494;width:19;height:0" coordorigin="11399,494" coordsize="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">
                                <v:shape id="Freeform 123" o:spid="_x0000_s1042" style="position:absolute;left:11399;top:494;width:19;height:0;visibility:visible;mso-wrap-style:square;v-text-anchor:top" coordsize="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" path="m,l19,e" filled="f" strokecolor="white" strokeweight=".58pt">
                                  <v:path arrowok="t" o:connecttype="custom" o:connectlocs="0,0;19,0" o:connectangles="0,0"/>
                                </v:shape>
                                <v:group id="Group 99" o:spid="_x0000_s1043" style="position:absolute;left:500;top:490;width:0;height:15860" coordorigin="500,490" coordsize="0,15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pZa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6GVZ2QCnf8CAAD//wMAUEsBAi0AFAAGAAgAAAAhANvh9svuAAAAhQEAABMAAAAAAAAA&#10;AAAAAAAAAAAAAFtDb250ZW50X1R5cGVzXS54bWxQSwECLQAUAAYACAAAACEAWvQsW78AAAAVAQAA&#10;CwAAAAAAAAAAAAAAAAAfAQAAX3JlbHMvLnJlbHNQSwECLQAUAAYACAAAACEAtbKWWsYAAADcAAAA&#10;DwAAAAAAAAAAAAAAAAAHAgAAZHJzL2Rvd25yZXYueG1sUEsFBgAAAAADAAMAtwAAAPoCAAAAAA==&#10;">
                                  <v:shape id="Freeform 122" o:spid="_x0000_s1044" style="position:absolute;left:500;top:490;width:0;height:15860;visibility:visible;mso-wrap-style:square;v-text-anchor:top" coordsize="0,15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" path="m,l,15860e" filled="f" strokeweight=".58pt">
                                    <v:path arrowok="t" o:connecttype="custom" o:connectlocs="0,490;0,16350" o:connectangles="0,0"/>
                                  </v:shape>
                                  <v:group id="Group 100" o:spid="_x0000_s1045" style="position:absolute;left:504;top:509;width:0;height:15822" coordorigin="504,509" coordsize="0,15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QyB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U8GXZ2QCnf8CAAD//wMAUEsBAi0AFAAGAAgAAAAhANvh9svuAAAAhQEAABMAAAAAAAAA&#10;AAAAAAAAAAAAAFtDb250ZW50X1R5cGVzXS54bWxQSwECLQAUAAYACAAAACEAWvQsW78AAAAVAQAA&#10;CwAAAAAAAAAAAAAAAAAfAQAAX3JlbHMvLnJlbHNQSwECLQAUAAYACAAAACEAzh0MgcYAAADcAAAA&#10;DwAAAAAAAAAAAAAAAAAHAgAAZHJzL2Rvd25yZXYueG1sUEsFBgAAAAADAAMAtwAAAPoCAAAAAA==&#10;">
                                    <v:shape id="Freeform 121" o:spid="_x0000_s1046" style="position:absolute;left:504;top:509;width:0;height:15822;visibility:visible;mso-wrap-style:square;v-text-anchor:top" coordsize="0,15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" path="m,l,15822e" filled="f" strokeweight=".58pt">
                                      <v:path arrowok="t" o:connecttype="custom" o:connectlocs="0,509;0,16331" o:connectangles="0,0"/>
                                    </v:shape>
                                    <v:group id="Group 101" o:spid="_x0000_s1047" style="position:absolute;left:11407;top:490;width:0;height:15860" coordorigin="11407,490" coordsize="0,15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">
                                      <v:shape id="Freeform 120" o:spid="_x0000_s1048" style="position:absolute;left:11407;top:490;width:0;height:15860;visibility:visible;mso-wrap-style:square;v-text-anchor:top" coordsize="0,15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" path="m,l,15860e" filled="f" strokeweight=".58pt">
                                        <v:path arrowok="t" o:connecttype="custom" o:connectlocs="0,490;0,16350" o:connectangles="0,0"/>
                                      </v:shape>
                                      <v:group id="Group 102" o:spid="_x0000_s1049" style="position:absolute;left:11404;top:509;width:0;height:15822" coordorigin="11404,509" coordsize="0,15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gqC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yTP8PhMukJsfAAAA//8DAFBLAQItABQABgAIAAAAIQDb4fbL7gAAAIUBAAATAAAAAAAAAAAA&#10;AAAAAAAAAABbQ29udGVudF9UeXBlc10ueG1sUEsBAi0AFAAGAAgAAAAhAFr0LFu/AAAAFQEAAAsA&#10;AAAAAAAAAAAAAAAAHwEAAF9yZWxzLy5yZWxzUEsBAi0AFAAGAAgAAAAhALEmCoLEAAAA3AAAAA8A&#10;AAAAAAAAAAAAAAAABwIAAGRycy9kb3ducmV2LnhtbFBLBQYAAAAAAwADALcAAAD4AgAAAAA=&#10;">
                                        <v:shape id="Freeform 119" o:spid="_x0000_s1050" style="position:absolute;left:11404;top:509;width:0;height:15822;visibility:visible;mso-wrap-style:square;v-text-anchor:top" coordsize="0,15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" path="m,l,15822e" filled="f" strokeweight=".58pt">
                                          <v:path arrowok="t" o:connecttype="custom" o:connectlocs="0,509;0,16331" o:connectangles="0,0"/>
                                        </v:shape>
                                        <v:group id="Group 103" o:spid="_x0000_s1051" style="position:absolute;left:480;top:16355;width:29;height:0" coordorigin="480,16355" coordsize="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DFuwwAAANw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4wRuz4QL5P4PAAD//wMAUEsBAi0AFAAGAAgAAAAhANvh9svuAAAAhQEAABMAAAAAAAAAAAAA&#10;AAAAAAAAAFtDb250ZW50X1R5cGVzXS54bWxQSwECLQAUAAYACAAAACEAWvQsW78AAAAVAQAACwAA&#10;AAAAAAAAAAAAAAAfAQAAX3JlbHMvLnJlbHNQSwECLQAUAAYACAAAACEALrgxbsMAAADcAAAADwAA&#10;AAAAAAAAAAAAAAAHAgAAZHJzL2Rvd25yZXYueG1sUEsFBgAAAAADAAMAtwAAAPcCAAAAAA==&#10;">
                                          <v:shape id="Freeform 118" o:spid="_x0000_s1052" style="position:absolute;left:480;top:16355;width:29;height:0;visibility:visible;mso-wrap-style:square;v-text-anchor:top" coordsize="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" path="m,l29,e" filled="f" strokeweight=".58pt">
                                            <v:path arrowok="t" o:connecttype="custom" o:connectlocs="0,0;29,0" o:connectangles="0,0"/>
                                          </v:shape>
                                          <v:group id="Group 104" o:spid="_x0000_s1053" style="position:absolute;left:490;top:16340;width:10;height:0" coordorigin="490,16340" coordsize="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wCH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U6GVZ2QCnf8CAAD//wMAUEsBAi0AFAAGAAgAAAAhANvh9svuAAAAhQEAABMAAAAAAAAA&#10;AAAAAAAAAAAAAFtDb250ZW50X1R5cGVzXS54bWxQSwECLQAUAAYACAAAACEAWvQsW78AAAAVAQAA&#10;CwAAAAAAAAAAAAAAAAAfAQAAX3JlbHMvLnJlbHNQSwECLQAUAAYACAAAACEAMGsAh8YAAADcAAAA&#10;DwAAAAAAAAAAAAAAAAAHAgAAZHJzL2Rvd25yZXYueG1sUEsFBgAAAAADAAMAtwAAAPoCAAAAAA==&#10;">
                                            <v:shape id="Freeform 117" o:spid="_x0000_s1054" style="position:absolute;left:490;top:16340;width:10;height:0;visibility:visible;mso-wrap-style:square;v-text-anchor:top" coordsize="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" path="m,l9,e" filled="f" strokecolor="white" strokeweight="1.06pt">
                                              <v:path arrowok="t" o:connecttype="custom" o:connectlocs="0,0;9,0" o:connectangles="0,0"/>
                                            </v:shape>
                                            <v:group id="Group 105" o:spid="_x0000_s1055" style="position:absolute;left:490;top:16345;width:19;height:0" coordorigin="490,16345" coordsize="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Y8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">
                                              <v:shape id="Freeform 116" o:spid="_x0000_s1056" style="position:absolute;left:490;top:16345;width:19;height:0;visibility:visible;mso-wrap-style:square;v-text-anchor:top" coordsize="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" path="m,l19,e" filled="f" strokecolor="white" strokeweight=".58pt">
                                                <v:path arrowok="t" o:connecttype="custom" o:connectlocs="0,0;19,0" o:connectangles="0,0"/>
                                              </v:shape>
                                              <v:group id="Group 106" o:spid="_x0000_s1057" style="position:absolute;left:509;top:16355;width:10890;height:0" coordorigin="509,16355" coordsize="108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">
                                                <v:shape id="Freeform 115" o:spid="_x0000_s1058" style="position:absolute;left:509;top:16355;width:10890;height:0;visibility:visible;mso-wrap-style:square;v-text-anchor:top" coordsize="108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" path="m,l10890,e" filled="f" strokeweight=".58pt">
                                                  <v:path arrowok="t" o:connecttype="custom" o:connectlocs="0,0;10890,0" o:connectangles="0,0"/>
                                                </v:shape>
                                                <v:group id="Group 107" o:spid="_x0000_s1059" style="position:absolute;left:509;top:16336;width:10890;height:0" coordorigin="509,16336" coordsize="108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sA/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">
                                                  <v:shape id="Freeform 114" o:spid="_x0000_s1060" style="position:absolute;left:509;top:16336;width:10890;height:0;visibility:visible;mso-wrap-style:square;v-text-anchor:top" coordsize="108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" path="m,l10890,e" filled="f" strokeweight=".58pt">
                                                    <v:path arrowok="t" o:connecttype="custom" o:connectlocs="0,0;10890,0" o:connectangles="0,0"/>
                                                  </v:shape>
                                                  <v:group id="Group 108" o:spid="_x0000_s1061" style="position:absolute;left:11399;top:16355;width:29;height:0" coordorigin="11399,16355" coordsize="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PvTwgAAANw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">
                                                    <v:shape id="Freeform 113" o:spid="_x0000_s1062" style="position:absolute;left:11399;top:16355;width:29;height:0;visibility:visible;mso-wrap-style:square;v-text-anchor:top" coordsize="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" path="m,l29,e" filled="f" strokeweight=".58pt">
                                                      <v:path arrowok="t" o:connecttype="custom" o:connectlocs="0,0;29,0" o:connectangles="0,0"/>
                                                    </v:shape>
                                                    <v:group id="Group 109" o:spid="_x0000_s1063" style="position:absolute;left:11408;top:16340;width:10;height:0" coordorigin="11408,16340" coordsize="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8o6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">
                                                      <v:shape id="Freeform 112" o:spid="_x0000_s1064" style="position:absolute;left:11408;top:16340;width:10;height:0;visibility:visible;mso-wrap-style:square;v-text-anchor:top" coordsize="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" path="m,l10,e" filled="f" strokecolor="white" strokeweight="1.06pt">
                                                        <v:path arrowok="t" o:connecttype="custom" o:connectlocs="0,0;10,0" o:connectangles="0,0"/>
                                                      </v:shape>
                                                      <v:group id="Group 110" o:spid="_x0000_s1065" style="position:absolute;left:11399;top:16345;width:19;height:0" coordorigin="11399,16345" coordsize="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DhxQAAANw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">
                                                        <v:shape id="Freeform 111" o:spid="_x0000_s1066" style="position:absolute;left:11399;top:16345;width:19;height:0;visibility:visible;mso-wrap-style:square;v-text-anchor:top" coordsize="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" path="m,l19,e" filled="f" strokecolor="white" strokeweight=".58pt">
                                                          <v:path arrowok="t" o:connecttype="custom" o:connectlocs="0,0;19,0" o:connectangles="0,0"/>
                                                        </v:shape>
                                                      </v:group>
                                                    </v:group>
                                                  </v:group>
                                                </v:group>
                                              </v:group>
                                            </v:group>
                                          </v:group>
                                        </v:group>
                                      </v:group>
                                    </v:group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  <w10:wrap anchorx="page" anchory="page"/>
              </v:group>
            </w:pict>
          </mc:Fallback>
        </mc:AlternateContent>
      </w:r>
    </w:p>
    <w:p w14:paraId="6B284A28" w14:textId="77777777" w:rsidR="00CE05AD" w:rsidRDefault="00CE05AD">
      <w:pPr>
        <w:spacing w:line="200" w:lineRule="exact"/>
      </w:pPr>
    </w:p>
    <w:p w14:paraId="03B1DEDD" w14:textId="77777777" w:rsidR="00CE05AD" w:rsidRDefault="00CE05AD">
      <w:pPr>
        <w:spacing w:line="200" w:lineRule="exact"/>
      </w:pPr>
    </w:p>
    <w:p w14:paraId="59BF815A" w14:textId="77777777" w:rsidR="00CE05AD" w:rsidRDefault="002610F5">
      <w:pPr>
        <w:tabs>
          <w:tab w:val="left" w:pos="780"/>
        </w:tabs>
        <w:spacing w:before="22"/>
        <w:ind w:left="790" w:right="604" w:hanging="560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b/>
          <w:sz w:val="22"/>
          <w:szCs w:val="22"/>
        </w:rPr>
        <w:t>1.</w:t>
      </w:r>
      <w:r>
        <w:rPr>
          <w:rFonts w:ascii="Tahoma" w:eastAsia="Tahoma" w:hAnsi="Tahoma" w:cs="Tahoma"/>
          <w:b/>
          <w:sz w:val="22"/>
          <w:szCs w:val="22"/>
        </w:rPr>
        <w:tab/>
      </w:r>
      <w:r>
        <w:rPr>
          <w:rFonts w:ascii="Tahoma" w:eastAsia="Tahoma" w:hAnsi="Tahoma" w:cs="Tahoma"/>
          <w:sz w:val="22"/>
          <w:szCs w:val="22"/>
        </w:rPr>
        <w:t>Name</w:t>
      </w:r>
      <w:r>
        <w:rPr>
          <w:rFonts w:ascii="Tahoma" w:eastAsia="Tahoma" w:hAnsi="Tahoma" w:cs="Tahoma"/>
          <w:spacing w:val="-6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>of</w:t>
      </w:r>
      <w:r>
        <w:rPr>
          <w:rFonts w:ascii="Tahoma" w:eastAsia="Tahoma" w:hAnsi="Tahoma" w:cs="Tahoma"/>
          <w:spacing w:val="-2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>Firm</w:t>
      </w:r>
      <w:r>
        <w:rPr>
          <w:rFonts w:ascii="Tahoma" w:eastAsia="Tahoma" w:hAnsi="Tahoma" w:cs="Tahoma"/>
          <w:spacing w:val="-4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>and date</w:t>
      </w:r>
      <w:r>
        <w:rPr>
          <w:rFonts w:ascii="Tahoma" w:eastAsia="Tahoma" w:hAnsi="Tahoma" w:cs="Tahoma"/>
          <w:spacing w:val="-4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>when</w:t>
      </w:r>
      <w:r>
        <w:rPr>
          <w:rFonts w:ascii="Tahoma" w:eastAsia="Tahoma" w:hAnsi="Tahoma" w:cs="Tahoma"/>
          <w:spacing w:val="-5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>first</w:t>
      </w:r>
      <w:r>
        <w:rPr>
          <w:rFonts w:ascii="Tahoma" w:eastAsia="Tahoma" w:hAnsi="Tahoma" w:cs="Tahoma"/>
          <w:spacing w:val="-4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>established,</w:t>
      </w:r>
      <w:r>
        <w:rPr>
          <w:rFonts w:ascii="Tahoma" w:eastAsia="Tahoma" w:hAnsi="Tahoma" w:cs="Tahoma"/>
          <w:spacing w:val="-11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>including subsidiary,</w:t>
      </w:r>
      <w:r>
        <w:rPr>
          <w:rFonts w:ascii="Tahoma" w:eastAsia="Tahoma" w:hAnsi="Tahoma" w:cs="Tahoma"/>
          <w:spacing w:val="-10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>associated</w:t>
      </w:r>
      <w:r>
        <w:rPr>
          <w:rFonts w:ascii="Tahoma" w:eastAsia="Tahoma" w:hAnsi="Tahoma" w:cs="Tahoma"/>
          <w:spacing w:val="-10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>or</w:t>
      </w:r>
      <w:r>
        <w:rPr>
          <w:rFonts w:ascii="Tahoma" w:eastAsia="Tahoma" w:hAnsi="Tahoma" w:cs="Tahoma"/>
          <w:spacing w:val="-2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>predecessor firms</w:t>
      </w:r>
      <w:r>
        <w:rPr>
          <w:rFonts w:ascii="Tahoma" w:eastAsia="Tahoma" w:hAnsi="Tahoma" w:cs="Tahoma"/>
          <w:spacing w:val="-5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>for</w:t>
      </w:r>
      <w:r>
        <w:rPr>
          <w:rFonts w:ascii="Tahoma" w:eastAsia="Tahoma" w:hAnsi="Tahoma" w:cs="Tahoma"/>
          <w:spacing w:val="-3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>which</w:t>
      </w:r>
      <w:r>
        <w:rPr>
          <w:rFonts w:ascii="Tahoma" w:eastAsia="Tahoma" w:hAnsi="Tahoma" w:cs="Tahoma"/>
          <w:spacing w:val="-6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>cover</w:t>
      </w:r>
      <w:r>
        <w:rPr>
          <w:rFonts w:ascii="Tahoma" w:eastAsia="Tahoma" w:hAnsi="Tahoma" w:cs="Tahoma"/>
          <w:spacing w:val="-5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>is</w:t>
      </w:r>
      <w:r>
        <w:rPr>
          <w:rFonts w:ascii="Tahoma" w:eastAsia="Tahoma" w:hAnsi="Tahoma" w:cs="Tahoma"/>
          <w:spacing w:val="-1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>required.</w:t>
      </w:r>
    </w:p>
    <w:p w14:paraId="22D234F6" w14:textId="77777777" w:rsidR="00CE05AD" w:rsidRDefault="00CE05AD">
      <w:pPr>
        <w:spacing w:line="200" w:lineRule="exact"/>
      </w:pPr>
    </w:p>
    <w:p w14:paraId="75467DFB" w14:textId="77777777" w:rsidR="00CE05AD" w:rsidRDefault="00CE05AD">
      <w:pPr>
        <w:spacing w:line="200" w:lineRule="exact"/>
      </w:pPr>
    </w:p>
    <w:p w14:paraId="2C5C045D" w14:textId="77777777" w:rsidR="00CE05AD" w:rsidRDefault="00CE05AD">
      <w:pPr>
        <w:spacing w:line="200" w:lineRule="exact"/>
      </w:pPr>
    </w:p>
    <w:p w14:paraId="61203920" w14:textId="77777777" w:rsidR="00CE05AD" w:rsidRDefault="00CE05AD">
      <w:pPr>
        <w:spacing w:line="200" w:lineRule="exact"/>
      </w:pPr>
    </w:p>
    <w:p w14:paraId="2C3C7C8F" w14:textId="77777777" w:rsidR="00CE05AD" w:rsidRDefault="00CE05AD">
      <w:pPr>
        <w:spacing w:before="7" w:line="260" w:lineRule="exact"/>
        <w:rPr>
          <w:sz w:val="26"/>
          <w:szCs w:val="26"/>
        </w:rPr>
      </w:pPr>
    </w:p>
    <w:p w14:paraId="27833E10" w14:textId="4E8651E2" w:rsidR="00CE05AD" w:rsidRDefault="00EA30E1">
      <w:pPr>
        <w:ind w:left="230"/>
        <w:rPr>
          <w:rFonts w:ascii="Tahoma" w:eastAsia="Tahoma" w:hAnsi="Tahoma" w:cs="Tahoma"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1072" behindDoc="1" locked="0" layoutInCell="1" allowOverlap="1" wp14:anchorId="373F23AD" wp14:editId="0C4F052D">
                <wp:simplePos x="0" y="0"/>
                <wp:positionH relativeFrom="page">
                  <wp:posOffset>702945</wp:posOffset>
                </wp:positionH>
                <wp:positionV relativeFrom="paragraph">
                  <wp:posOffset>-10160</wp:posOffset>
                </wp:positionV>
                <wp:extent cx="6299200" cy="10160"/>
                <wp:effectExtent l="7620" t="5715" r="8255" b="3175"/>
                <wp:wrapNone/>
                <wp:docPr id="86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99200" cy="10160"/>
                          <a:chOff x="1107" y="-16"/>
                          <a:chExt cx="9920" cy="16"/>
                        </a:xfrm>
                      </wpg:grpSpPr>
                      <wpg:grpSp>
                        <wpg:cNvPr id="87" name="Group 86"/>
                        <wpg:cNvGrpSpPr>
                          <a:grpSpLocks/>
                        </wpg:cNvGrpSpPr>
                        <wpg:grpSpPr bwMode="auto">
                          <a:xfrm>
                            <a:off x="1115" y="-8"/>
                            <a:ext cx="3193" cy="0"/>
                            <a:chOff x="1115" y="-8"/>
                            <a:chExt cx="3193" cy="0"/>
                          </a:xfrm>
                        </wpg:grpSpPr>
                        <wps:wsp>
                          <wps:cNvPr id="88" name="Freeform 89"/>
                          <wps:cNvSpPr>
                            <a:spLocks/>
                          </wps:cNvSpPr>
                          <wps:spPr bwMode="auto">
                            <a:xfrm>
                              <a:off x="1115" y="-8"/>
                              <a:ext cx="3193" cy="0"/>
                            </a:xfrm>
                            <a:custGeom>
                              <a:avLst/>
                              <a:gdLst>
                                <a:gd name="T0" fmla="+- 0 1115 1115"/>
                                <a:gd name="T1" fmla="*/ T0 w 3193"/>
                                <a:gd name="T2" fmla="+- 0 4308 1115"/>
                                <a:gd name="T3" fmla="*/ T2 w 319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193">
                                  <a:moveTo>
                                    <a:pt x="0" y="0"/>
                                  </a:moveTo>
                                  <a:lnTo>
                                    <a:pt x="3193" y="0"/>
                                  </a:lnTo>
                                </a:path>
                              </a:pathLst>
                            </a:custGeom>
                            <a:noFill/>
                            <a:ln w="1041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89" name="Group 87"/>
                          <wpg:cNvGrpSpPr>
                            <a:grpSpLocks/>
                          </wpg:cNvGrpSpPr>
                          <wpg:grpSpPr bwMode="auto">
                            <a:xfrm>
                              <a:off x="4308" y="-8"/>
                              <a:ext cx="6710" cy="0"/>
                              <a:chOff x="4308" y="-8"/>
                              <a:chExt cx="6710" cy="0"/>
                            </a:xfrm>
                          </wpg:grpSpPr>
                          <wps:wsp>
                            <wps:cNvPr id="90" name="Freeform 88"/>
                            <wps:cNvSpPr>
                              <a:spLocks/>
                            </wps:cNvSpPr>
                            <wps:spPr bwMode="auto">
                              <a:xfrm>
                                <a:off x="4308" y="-8"/>
                                <a:ext cx="6710" cy="0"/>
                              </a:xfrm>
                              <a:custGeom>
                                <a:avLst/>
                                <a:gdLst>
                                  <a:gd name="T0" fmla="+- 0 4308 4308"/>
                                  <a:gd name="T1" fmla="*/ T0 w 6710"/>
                                  <a:gd name="T2" fmla="+- 0 11018 4308"/>
                                  <a:gd name="T3" fmla="*/ T2 w 6710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6710">
                                    <a:moveTo>
                                      <a:pt x="0" y="0"/>
                                    </a:moveTo>
                                    <a:lnTo>
                                      <a:pt x="6710" y="0"/>
                                    </a:lnTo>
                                  </a:path>
                                </a:pathLst>
                              </a:custGeom>
                              <a:noFill/>
                              <a:ln w="10414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9710B4" id="Group 85" o:spid="_x0000_s1026" style="position:absolute;margin-left:55.35pt;margin-top:-.8pt;width:496pt;height:.8pt;z-index:-251665408;mso-position-horizontal-relative:page" coordorigin="1107,-16" coordsize="992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">
                <v:group id="Group 86" o:spid="_x0000_s1027" style="position:absolute;left:1115;top:-8;width:3193;height:0" coordorigin="1115,-8" coordsize="31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  <v:shape id="Freeform 89" o:spid="_x0000_s1028" style="position:absolute;left:1115;top:-8;width:3193;height:0;visibility:visible;mso-wrap-style:square;v-text-anchor:top" coordsize="31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" path="m,l3193,e" filled="f" strokeweight=".82pt">
                    <v:path arrowok="t" o:connecttype="custom" o:connectlocs="0,0;3193,0" o:connectangles="0,0"/>
                  </v:shape>
                  <v:group id="Group 87" o:spid="_x0000_s1029" style="position:absolute;left:4308;top:-8;width:6710;height:0" coordorigin="4308,-8" coordsize="67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  <v:shape id="Freeform 88" o:spid="_x0000_s1030" style="position:absolute;left:4308;top:-8;width:6710;height:0;visibility:visible;mso-wrap-style:square;v-text-anchor:top" coordsize="67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" path="m,l6710,e" filled="f" strokeweight=".82pt">
                      <v:path arrowok="t" o:connecttype="custom" o:connectlocs="0,0;6710,0" o:connectangles="0,0"/>
                    </v:shape>
                  </v:group>
                </v:group>
                <w10:wrap anchorx="page"/>
              </v:group>
            </w:pict>
          </mc:Fallback>
        </mc:AlternateContent>
      </w:r>
      <w:r w:rsidR="002610F5">
        <w:rPr>
          <w:rFonts w:ascii="Tahoma" w:eastAsia="Tahoma" w:hAnsi="Tahoma" w:cs="Tahoma"/>
          <w:b/>
          <w:sz w:val="22"/>
          <w:szCs w:val="22"/>
        </w:rPr>
        <w:t xml:space="preserve">2.    </w:t>
      </w:r>
      <w:r w:rsidR="002610F5">
        <w:rPr>
          <w:rFonts w:ascii="Tahoma" w:eastAsia="Tahoma" w:hAnsi="Tahoma" w:cs="Tahoma"/>
          <w:b/>
          <w:spacing w:val="30"/>
          <w:sz w:val="22"/>
          <w:szCs w:val="22"/>
        </w:rPr>
        <w:t xml:space="preserve"> </w:t>
      </w:r>
      <w:r w:rsidR="002610F5">
        <w:rPr>
          <w:rFonts w:ascii="Tahoma" w:eastAsia="Tahoma" w:hAnsi="Tahoma" w:cs="Tahoma"/>
          <w:sz w:val="22"/>
          <w:szCs w:val="22"/>
        </w:rPr>
        <w:t xml:space="preserve">Address                         </w:t>
      </w:r>
      <w:r w:rsidR="002610F5">
        <w:rPr>
          <w:rFonts w:ascii="Tahoma" w:eastAsia="Tahoma" w:hAnsi="Tahoma" w:cs="Tahoma"/>
          <w:spacing w:val="61"/>
          <w:sz w:val="22"/>
          <w:szCs w:val="22"/>
        </w:rPr>
        <w:t xml:space="preserve"> </w:t>
      </w:r>
      <w:r w:rsidR="002610F5">
        <w:rPr>
          <w:rFonts w:ascii="Tahoma" w:eastAsia="Tahoma" w:hAnsi="Tahoma" w:cs="Tahoma"/>
          <w:sz w:val="22"/>
          <w:szCs w:val="22"/>
        </w:rPr>
        <w:t>………………………………………………………………………………………….</w:t>
      </w:r>
    </w:p>
    <w:p w14:paraId="70F0A38E" w14:textId="77777777" w:rsidR="00CE05AD" w:rsidRDefault="002610F5">
      <w:pPr>
        <w:spacing w:before="7" w:line="260" w:lineRule="exact"/>
        <w:ind w:left="790" w:right="888" w:firstLine="2619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…………………………………………………………………………………………. Address</w:t>
      </w:r>
      <w:r>
        <w:rPr>
          <w:rFonts w:ascii="Tahoma" w:eastAsia="Tahoma" w:hAnsi="Tahoma" w:cs="Tahoma"/>
          <w:spacing w:val="-8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>of</w:t>
      </w:r>
      <w:r>
        <w:rPr>
          <w:rFonts w:ascii="Tahoma" w:eastAsia="Tahoma" w:hAnsi="Tahoma" w:cs="Tahoma"/>
          <w:spacing w:val="-2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 xml:space="preserve">branches        </w:t>
      </w:r>
      <w:r>
        <w:rPr>
          <w:rFonts w:ascii="Tahoma" w:eastAsia="Tahoma" w:hAnsi="Tahoma" w:cs="Tahoma"/>
          <w:spacing w:val="27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>………………………………………………………………………………………….</w:t>
      </w:r>
    </w:p>
    <w:p w14:paraId="5ABF842F" w14:textId="77777777" w:rsidR="00CE05AD" w:rsidRDefault="002610F5">
      <w:pPr>
        <w:spacing w:line="240" w:lineRule="exact"/>
        <w:ind w:left="3409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position w:val="-1"/>
          <w:sz w:val="22"/>
          <w:szCs w:val="22"/>
        </w:rPr>
        <w:t>………………………………………………………………………………………….</w:t>
      </w:r>
    </w:p>
    <w:p w14:paraId="003ED3D3" w14:textId="77777777" w:rsidR="00CE05AD" w:rsidRDefault="002610F5">
      <w:pPr>
        <w:spacing w:line="260" w:lineRule="exact"/>
        <w:ind w:left="3409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position w:val="-1"/>
          <w:sz w:val="22"/>
          <w:szCs w:val="22"/>
        </w:rPr>
        <w:t>………………………………………………………………………………………….</w:t>
      </w:r>
    </w:p>
    <w:p w14:paraId="0550E37A" w14:textId="77777777" w:rsidR="00CE05AD" w:rsidRDefault="002610F5">
      <w:pPr>
        <w:spacing w:line="260" w:lineRule="exact"/>
        <w:ind w:left="3409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position w:val="-1"/>
          <w:sz w:val="22"/>
          <w:szCs w:val="22"/>
        </w:rPr>
        <w:t>………………………………………………………………………………………….</w:t>
      </w:r>
    </w:p>
    <w:p w14:paraId="0B337E0A" w14:textId="77777777" w:rsidR="00CE05AD" w:rsidRDefault="00CE05AD">
      <w:pPr>
        <w:spacing w:before="2" w:line="280" w:lineRule="exact"/>
        <w:rPr>
          <w:sz w:val="28"/>
          <w:szCs w:val="28"/>
        </w:rPr>
      </w:pPr>
    </w:p>
    <w:p w14:paraId="517708C1" w14:textId="6E93D480" w:rsidR="00CE05AD" w:rsidRDefault="00EA30E1">
      <w:pPr>
        <w:spacing w:line="240" w:lineRule="exact"/>
        <w:ind w:left="230"/>
        <w:rPr>
          <w:rFonts w:ascii="Tahoma" w:eastAsia="Tahoma" w:hAnsi="Tahoma" w:cs="Tahoma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0C486736" wp14:editId="4AAD1F3A">
                <wp:simplePos x="0" y="0"/>
                <wp:positionH relativeFrom="page">
                  <wp:posOffset>1058545</wp:posOffset>
                </wp:positionH>
                <wp:positionV relativeFrom="paragraph">
                  <wp:posOffset>-14605</wp:posOffset>
                </wp:positionV>
                <wp:extent cx="5953125" cy="2736850"/>
                <wp:effectExtent l="1270" t="4445" r="0" b="1905"/>
                <wp:wrapNone/>
                <wp:docPr id="85" name="Text Box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3125" cy="2736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057"/>
                              <w:gridCol w:w="2058"/>
                              <w:gridCol w:w="1122"/>
                              <w:gridCol w:w="1568"/>
                              <w:gridCol w:w="2538"/>
                            </w:tblGrid>
                            <w:tr w:rsidR="00CE05AD" w14:paraId="43024D3A" w14:textId="77777777">
                              <w:trPr>
                                <w:trHeight w:hRule="exact" w:val="1608"/>
                              </w:trPr>
                              <w:tc>
                                <w:tcPr>
                                  <w:tcW w:w="2057" w:type="dxa"/>
                                  <w:tcBorders>
                                    <w:top w:val="single" w:sz="7" w:space="0" w:color="000000"/>
                                    <w:left w:val="single" w:sz="7" w:space="0" w:color="000000"/>
                                    <w:bottom w:val="single" w:sz="7" w:space="0" w:color="000000"/>
                                    <w:right w:val="single" w:sz="7" w:space="0" w:color="000000"/>
                                  </w:tcBorders>
                                </w:tcPr>
                                <w:p w14:paraId="446D26F5" w14:textId="77777777" w:rsidR="00CE05AD" w:rsidRDefault="00CE05AD">
                                  <w:pPr>
                                    <w:spacing w:line="200" w:lineRule="exact"/>
                                  </w:pPr>
                                </w:p>
                                <w:p w14:paraId="2A7C51CF" w14:textId="77777777" w:rsidR="00CE05AD" w:rsidRDefault="00CE05AD">
                                  <w:pPr>
                                    <w:spacing w:before="4" w:line="200" w:lineRule="exact"/>
                                  </w:pPr>
                                </w:p>
                                <w:p w14:paraId="7E5B2CA4" w14:textId="77777777" w:rsidR="00CE05AD" w:rsidRDefault="002610F5">
                                  <w:pPr>
                                    <w:spacing w:line="260" w:lineRule="exact"/>
                                    <w:ind w:left="224" w:right="223" w:hanging="1"/>
                                    <w:jc w:val="center"/>
                                    <w:rPr>
                                      <w:rFonts w:ascii="Tahoma" w:eastAsia="Tahoma" w:hAnsi="Tahoma" w:cs="Tahoma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ahoma" w:eastAsia="Tahoma" w:hAnsi="Tahoma" w:cs="Tahoma"/>
                                      <w:sz w:val="22"/>
                                      <w:szCs w:val="22"/>
                                    </w:rPr>
                                    <w:t>Names</w:t>
                                  </w:r>
                                  <w:r>
                                    <w:rPr>
                                      <w:rFonts w:ascii="Tahoma" w:eastAsia="Tahoma" w:hAnsi="Tahoma" w:cs="Tahoma"/>
                                      <w:spacing w:val="-7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ahoma" w:eastAsia="Tahoma" w:hAnsi="Tahoma" w:cs="Tahoma"/>
                                      <w:sz w:val="22"/>
                                      <w:szCs w:val="22"/>
                                    </w:rPr>
                                    <w:t>of</w:t>
                                  </w:r>
                                  <w:r>
                                    <w:rPr>
                                      <w:rFonts w:ascii="Tahoma" w:eastAsia="Tahoma" w:hAnsi="Tahoma" w:cs="Tahoma"/>
                                      <w:spacing w:val="-2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ahoma" w:eastAsia="Tahoma" w:hAnsi="Tahoma" w:cs="Tahoma"/>
                                      <w:sz w:val="22"/>
                                      <w:szCs w:val="22"/>
                                    </w:rPr>
                                    <w:t>all Directors</w:t>
                                  </w:r>
                                  <w:r>
                                    <w:rPr>
                                      <w:rFonts w:ascii="Tahoma" w:eastAsia="Tahoma" w:hAnsi="Tahoma" w:cs="Tahoma"/>
                                      <w:spacing w:val="-9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ahoma" w:eastAsia="Tahoma" w:hAnsi="Tahoma" w:cs="Tahoma"/>
                                      <w:sz w:val="22"/>
                                      <w:szCs w:val="22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Tahoma" w:eastAsia="Tahoma" w:hAnsi="Tahoma" w:cs="Tahoma"/>
                                      <w:spacing w:val="-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ahoma" w:eastAsia="Tahoma" w:hAnsi="Tahoma" w:cs="Tahoma"/>
                                      <w:w w:val="99"/>
                                      <w:sz w:val="22"/>
                                      <w:szCs w:val="22"/>
                                    </w:rPr>
                                    <w:t>Part- ners</w:t>
                                  </w:r>
                                </w:p>
                              </w:tc>
                              <w:tc>
                                <w:tcPr>
                                  <w:tcW w:w="2058" w:type="dxa"/>
                                  <w:tcBorders>
                                    <w:top w:val="single" w:sz="7" w:space="0" w:color="000000"/>
                                    <w:left w:val="single" w:sz="7" w:space="0" w:color="000000"/>
                                    <w:bottom w:val="single" w:sz="7" w:space="0" w:color="000000"/>
                                    <w:right w:val="single" w:sz="7" w:space="0" w:color="000000"/>
                                  </w:tcBorders>
                                </w:tcPr>
                                <w:p w14:paraId="0ACC837F" w14:textId="77777777" w:rsidR="00CE05AD" w:rsidRDefault="002610F5">
                                  <w:pPr>
                                    <w:spacing w:before="7" w:line="260" w:lineRule="exact"/>
                                    <w:ind w:left="134" w:right="134" w:hanging="1"/>
                                    <w:jc w:val="center"/>
                                    <w:rPr>
                                      <w:rFonts w:ascii="Tahoma" w:eastAsia="Tahoma" w:hAnsi="Tahoma" w:cs="Tahoma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ahoma" w:eastAsia="Tahoma" w:hAnsi="Tahoma" w:cs="Tahoma"/>
                                      <w:w w:val="99"/>
                                      <w:sz w:val="22"/>
                                      <w:szCs w:val="22"/>
                                    </w:rPr>
                                    <w:t xml:space="preserve">Qualifications </w:t>
                                  </w:r>
                                  <w:r>
                                    <w:rPr>
                                      <w:rFonts w:ascii="Tahoma" w:eastAsia="Tahoma" w:hAnsi="Tahoma" w:cs="Tahoma"/>
                                      <w:sz w:val="22"/>
                                      <w:szCs w:val="22"/>
                                    </w:rPr>
                                    <w:t>Please</w:t>
                                  </w:r>
                                  <w:r>
                                    <w:rPr>
                                      <w:rFonts w:ascii="Tahoma" w:eastAsia="Tahoma" w:hAnsi="Tahoma" w:cs="Tahoma"/>
                                      <w:spacing w:val="-6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ahoma" w:eastAsia="Tahoma" w:hAnsi="Tahoma" w:cs="Tahoma"/>
                                      <w:w w:val="99"/>
                                      <w:sz w:val="22"/>
                                      <w:szCs w:val="22"/>
                                    </w:rPr>
                                    <w:t xml:space="preserve">provide </w:t>
                                  </w:r>
                                  <w:r>
                                    <w:rPr>
                                      <w:rFonts w:ascii="Tahoma" w:eastAsia="Tahoma" w:hAnsi="Tahoma" w:cs="Tahoma"/>
                                      <w:sz w:val="22"/>
                                      <w:szCs w:val="22"/>
                                    </w:rPr>
                                    <w:t>curriculum</w:t>
                                  </w:r>
                                  <w:r>
                                    <w:rPr>
                                      <w:rFonts w:ascii="Tahoma" w:eastAsia="Tahoma" w:hAnsi="Tahoma" w:cs="Tahoma"/>
                                      <w:spacing w:val="-10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ahoma" w:eastAsia="Tahoma" w:hAnsi="Tahoma" w:cs="Tahoma"/>
                                      <w:sz w:val="22"/>
                                      <w:szCs w:val="22"/>
                                    </w:rPr>
                                    <w:t>vitae</w:t>
                                  </w:r>
                                  <w:r>
                                    <w:rPr>
                                      <w:rFonts w:ascii="Tahoma" w:eastAsia="Tahoma" w:hAnsi="Tahoma" w:cs="Tahoma"/>
                                      <w:spacing w:val="-5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ahoma" w:eastAsia="Tahoma" w:hAnsi="Tahoma" w:cs="Tahoma"/>
                                      <w:sz w:val="22"/>
                                      <w:szCs w:val="22"/>
                                    </w:rPr>
                                    <w:t>if</w:t>
                                  </w:r>
                                </w:p>
                                <w:p w14:paraId="62DD529C" w14:textId="77777777" w:rsidR="00CE05AD" w:rsidRDefault="002610F5">
                                  <w:pPr>
                                    <w:spacing w:line="260" w:lineRule="exact"/>
                                    <w:ind w:left="184" w:right="185"/>
                                    <w:jc w:val="center"/>
                                    <w:rPr>
                                      <w:rFonts w:ascii="Tahoma" w:eastAsia="Tahoma" w:hAnsi="Tahoma" w:cs="Tahoma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ahoma" w:eastAsia="Tahoma" w:hAnsi="Tahoma" w:cs="Tahoma"/>
                                      <w:sz w:val="22"/>
                                      <w:szCs w:val="22"/>
                                    </w:rPr>
                                    <w:t>no</w:t>
                                  </w:r>
                                  <w:r>
                                    <w:rPr>
                                      <w:rFonts w:ascii="Tahoma" w:eastAsia="Tahoma" w:hAnsi="Tahoma" w:cs="Tahoma"/>
                                      <w:spacing w:val="-2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ahoma" w:eastAsia="Tahoma" w:hAnsi="Tahoma" w:cs="Tahoma"/>
                                      <w:sz w:val="22"/>
                                      <w:szCs w:val="22"/>
                                    </w:rPr>
                                    <w:t>relevant</w:t>
                                  </w:r>
                                  <w:r>
                                    <w:rPr>
                                      <w:rFonts w:ascii="Tahoma" w:eastAsia="Tahoma" w:hAnsi="Tahoma" w:cs="Tahoma"/>
                                      <w:spacing w:val="-8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ahoma" w:eastAsia="Tahoma" w:hAnsi="Tahoma" w:cs="Tahoma"/>
                                      <w:w w:val="99"/>
                                      <w:sz w:val="22"/>
                                      <w:szCs w:val="22"/>
                                    </w:rPr>
                                    <w:t xml:space="preserve">insti- </w:t>
                                  </w:r>
                                  <w:r>
                                    <w:rPr>
                                      <w:rFonts w:ascii="Tahoma" w:eastAsia="Tahoma" w:hAnsi="Tahoma" w:cs="Tahoma"/>
                                      <w:sz w:val="22"/>
                                      <w:szCs w:val="22"/>
                                    </w:rPr>
                                    <w:t>tute</w:t>
                                  </w:r>
                                  <w:r>
                                    <w:rPr>
                                      <w:rFonts w:ascii="Tahoma" w:eastAsia="Tahoma" w:hAnsi="Tahoma" w:cs="Tahoma"/>
                                      <w:spacing w:val="-4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ahoma" w:eastAsia="Tahoma" w:hAnsi="Tahoma" w:cs="Tahoma"/>
                                      <w:sz w:val="22"/>
                                      <w:szCs w:val="22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Tahoma" w:eastAsia="Tahoma" w:hAnsi="Tahoma" w:cs="Tahoma"/>
                                      <w:spacing w:val="-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ahoma" w:eastAsia="Tahoma" w:hAnsi="Tahoma" w:cs="Tahoma"/>
                                      <w:w w:val="99"/>
                                      <w:sz w:val="22"/>
                                      <w:szCs w:val="22"/>
                                    </w:rPr>
                                    <w:t>academic qualifications</w:t>
                                  </w:r>
                                </w:p>
                              </w:tc>
                              <w:tc>
                                <w:tcPr>
                                  <w:tcW w:w="1122" w:type="dxa"/>
                                  <w:tcBorders>
                                    <w:top w:val="single" w:sz="7" w:space="0" w:color="000000"/>
                                    <w:left w:val="single" w:sz="7" w:space="0" w:color="000000"/>
                                    <w:bottom w:val="single" w:sz="7" w:space="0" w:color="000000"/>
                                    <w:right w:val="single" w:sz="7" w:space="0" w:color="000000"/>
                                  </w:tcBorders>
                                </w:tcPr>
                                <w:p w14:paraId="5FB722B5" w14:textId="77777777" w:rsidR="00CE05AD" w:rsidRDefault="00CE05AD">
                                  <w:pPr>
                                    <w:spacing w:before="7" w:line="120" w:lineRule="exact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</w:p>
                                <w:p w14:paraId="0FBB5326" w14:textId="77777777" w:rsidR="00CE05AD" w:rsidRDefault="00CE05AD">
                                  <w:pPr>
                                    <w:spacing w:line="200" w:lineRule="exact"/>
                                  </w:pPr>
                                </w:p>
                                <w:p w14:paraId="207180AB" w14:textId="77777777" w:rsidR="00CE05AD" w:rsidRDefault="00CE05AD">
                                  <w:pPr>
                                    <w:spacing w:line="200" w:lineRule="exact"/>
                                  </w:pPr>
                                </w:p>
                                <w:p w14:paraId="3D61EBE0" w14:textId="77777777" w:rsidR="00CE05AD" w:rsidRDefault="002610F5">
                                  <w:pPr>
                                    <w:spacing w:line="260" w:lineRule="exact"/>
                                    <w:ind w:left="133" w:right="95" w:firstLine="202"/>
                                    <w:rPr>
                                      <w:rFonts w:ascii="Tahoma" w:eastAsia="Tahoma" w:hAnsi="Tahoma" w:cs="Tahoma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ahoma" w:eastAsia="Tahoma" w:hAnsi="Tahoma" w:cs="Tahoma"/>
                                      <w:sz w:val="22"/>
                                      <w:szCs w:val="22"/>
                                    </w:rPr>
                                    <w:t>Year obtained</w:t>
                                  </w:r>
                                </w:p>
                              </w:tc>
                              <w:tc>
                                <w:tcPr>
                                  <w:tcW w:w="1568" w:type="dxa"/>
                                  <w:tcBorders>
                                    <w:top w:val="single" w:sz="7" w:space="0" w:color="000000"/>
                                    <w:left w:val="single" w:sz="7" w:space="0" w:color="000000"/>
                                    <w:bottom w:val="single" w:sz="7" w:space="0" w:color="000000"/>
                                    <w:right w:val="single" w:sz="7" w:space="0" w:color="000000"/>
                                  </w:tcBorders>
                                </w:tcPr>
                                <w:p w14:paraId="70A2BC5A" w14:textId="77777777" w:rsidR="00CE05AD" w:rsidRDefault="00CE05AD">
                                  <w:pPr>
                                    <w:spacing w:before="5" w:line="260" w:lineRule="exact"/>
                                    <w:rPr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14:paraId="2E20A994" w14:textId="77777777" w:rsidR="00CE05AD" w:rsidRDefault="002610F5">
                                  <w:pPr>
                                    <w:ind w:left="208" w:right="208"/>
                                    <w:jc w:val="center"/>
                                    <w:rPr>
                                      <w:rFonts w:ascii="Tahoma" w:eastAsia="Tahoma" w:hAnsi="Tahoma" w:cs="Tahoma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ahoma" w:eastAsia="Tahoma" w:hAnsi="Tahoma" w:cs="Tahoma"/>
                                      <w:sz w:val="22"/>
                                      <w:szCs w:val="22"/>
                                    </w:rPr>
                                    <w:t>How</w:t>
                                  </w:r>
                                  <w:r>
                                    <w:rPr>
                                      <w:rFonts w:ascii="Tahoma" w:eastAsia="Tahoma" w:hAnsi="Tahoma" w:cs="Tahoma"/>
                                      <w:spacing w:val="-4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ahoma" w:eastAsia="Tahoma" w:hAnsi="Tahoma" w:cs="Tahoma"/>
                                      <w:sz w:val="22"/>
                                      <w:szCs w:val="22"/>
                                    </w:rPr>
                                    <w:t xml:space="preserve">long a </w:t>
                                  </w:r>
                                  <w:r>
                                    <w:rPr>
                                      <w:rFonts w:ascii="Tahoma" w:eastAsia="Tahoma" w:hAnsi="Tahoma" w:cs="Tahoma"/>
                                      <w:w w:val="99"/>
                                      <w:sz w:val="22"/>
                                      <w:szCs w:val="22"/>
                                    </w:rPr>
                                    <w:t xml:space="preserve">Direc- tor/Partner </w:t>
                                  </w:r>
                                  <w:r>
                                    <w:rPr>
                                      <w:rFonts w:ascii="Tahoma" w:eastAsia="Tahoma" w:hAnsi="Tahoma" w:cs="Tahoma"/>
                                      <w:sz w:val="22"/>
                                      <w:szCs w:val="22"/>
                                    </w:rPr>
                                    <w:t>is</w:t>
                                  </w:r>
                                  <w:r>
                                    <w:rPr>
                                      <w:rFonts w:ascii="Tahoma" w:eastAsia="Tahoma" w:hAnsi="Tahoma" w:cs="Tahoma"/>
                                      <w:spacing w:val="-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ahoma" w:eastAsia="Tahoma" w:hAnsi="Tahoma" w:cs="Tahoma"/>
                                      <w:sz w:val="22"/>
                                      <w:szCs w:val="22"/>
                                    </w:rPr>
                                    <w:t xml:space="preserve">in </w:t>
                                  </w:r>
                                  <w:r>
                                    <w:rPr>
                                      <w:rFonts w:ascii="Tahoma" w:eastAsia="Tahoma" w:hAnsi="Tahoma" w:cs="Tahoma"/>
                                      <w:w w:val="99"/>
                                      <w:sz w:val="22"/>
                                      <w:szCs w:val="22"/>
                                    </w:rPr>
                                    <w:t>Firm</w:t>
                                  </w:r>
                                </w:p>
                              </w:tc>
                              <w:tc>
                                <w:tcPr>
                                  <w:tcW w:w="2538" w:type="dxa"/>
                                  <w:tcBorders>
                                    <w:top w:val="single" w:sz="7" w:space="0" w:color="000000"/>
                                    <w:left w:val="single" w:sz="7" w:space="0" w:color="000000"/>
                                    <w:bottom w:val="single" w:sz="7" w:space="0" w:color="000000"/>
                                    <w:right w:val="single" w:sz="7" w:space="0" w:color="000000"/>
                                  </w:tcBorders>
                                </w:tcPr>
                                <w:p w14:paraId="3616675C" w14:textId="77777777" w:rsidR="00CE05AD" w:rsidRDefault="002610F5">
                                  <w:pPr>
                                    <w:spacing w:before="7" w:line="260" w:lineRule="exact"/>
                                    <w:ind w:left="103" w:right="104" w:firstLine="1"/>
                                    <w:jc w:val="center"/>
                                    <w:rPr>
                                      <w:rFonts w:ascii="Tahoma" w:eastAsia="Tahoma" w:hAnsi="Tahoma" w:cs="Tahoma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ahoma" w:eastAsia="Tahoma" w:hAnsi="Tahoma" w:cs="Tahoma"/>
                                      <w:sz w:val="22"/>
                                      <w:szCs w:val="22"/>
                                    </w:rPr>
                                    <w:t>If</w:t>
                                  </w:r>
                                  <w:r>
                                    <w:rPr>
                                      <w:rFonts w:ascii="Tahoma" w:eastAsia="Tahoma" w:hAnsi="Tahoma" w:cs="Tahoma"/>
                                      <w:spacing w:val="-2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ahoma" w:eastAsia="Tahoma" w:hAnsi="Tahoma" w:cs="Tahoma"/>
                                      <w:sz w:val="22"/>
                                      <w:szCs w:val="22"/>
                                    </w:rPr>
                                    <w:t>less</w:t>
                                  </w:r>
                                  <w:r>
                                    <w:rPr>
                                      <w:rFonts w:ascii="Tahoma" w:eastAsia="Tahoma" w:hAnsi="Tahoma" w:cs="Tahoma"/>
                                      <w:spacing w:val="-4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ahoma" w:eastAsia="Tahoma" w:hAnsi="Tahoma" w:cs="Tahoma"/>
                                      <w:sz w:val="22"/>
                                      <w:szCs w:val="22"/>
                                    </w:rPr>
                                    <w:t>than</w:t>
                                  </w:r>
                                  <w:r>
                                    <w:rPr>
                                      <w:rFonts w:ascii="Tahoma" w:eastAsia="Tahoma" w:hAnsi="Tahoma" w:cs="Tahoma"/>
                                      <w:spacing w:val="-4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ahoma" w:eastAsia="Tahoma" w:hAnsi="Tahoma" w:cs="Tahoma"/>
                                      <w:sz w:val="22"/>
                                      <w:szCs w:val="22"/>
                                    </w:rPr>
                                    <w:t xml:space="preserve">5 </w:t>
                                  </w:r>
                                  <w:r>
                                    <w:rPr>
                                      <w:rFonts w:ascii="Tahoma" w:eastAsia="Tahoma" w:hAnsi="Tahoma" w:cs="Tahoma"/>
                                      <w:w w:val="99"/>
                                      <w:sz w:val="22"/>
                                      <w:szCs w:val="22"/>
                                    </w:rPr>
                                    <w:t xml:space="preserve">years’ </w:t>
                                  </w:r>
                                  <w:r>
                                    <w:rPr>
                                      <w:rFonts w:ascii="Tahoma" w:eastAsia="Tahoma" w:hAnsi="Tahoma" w:cs="Tahoma"/>
                                      <w:sz w:val="22"/>
                                      <w:szCs w:val="22"/>
                                    </w:rPr>
                                    <w:t>practical</w:t>
                                  </w:r>
                                  <w:r>
                                    <w:rPr>
                                      <w:rFonts w:ascii="Tahoma" w:eastAsia="Tahoma" w:hAnsi="Tahoma" w:cs="Tahoma"/>
                                      <w:spacing w:val="-8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ahoma" w:eastAsia="Tahoma" w:hAnsi="Tahoma" w:cs="Tahoma"/>
                                      <w:sz w:val="22"/>
                                      <w:szCs w:val="22"/>
                                    </w:rPr>
                                    <w:t>experience</w:t>
                                  </w:r>
                                  <w:r>
                                    <w:rPr>
                                      <w:rFonts w:ascii="Tahoma" w:eastAsia="Tahoma" w:hAnsi="Tahoma" w:cs="Tahoma"/>
                                      <w:spacing w:val="-10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ahoma" w:eastAsia="Tahoma" w:hAnsi="Tahoma" w:cs="Tahoma"/>
                                      <w:sz w:val="22"/>
                                      <w:szCs w:val="22"/>
                                    </w:rPr>
                                    <w:t>in this</w:t>
                                  </w:r>
                                  <w:r>
                                    <w:rPr>
                                      <w:rFonts w:ascii="Tahoma" w:eastAsia="Tahoma" w:hAnsi="Tahoma" w:cs="Tahoma"/>
                                      <w:spacing w:val="-3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ahoma" w:eastAsia="Tahoma" w:hAnsi="Tahoma" w:cs="Tahoma"/>
                                      <w:sz w:val="22"/>
                                      <w:szCs w:val="22"/>
                                    </w:rPr>
                                    <w:t>occupation,</w:t>
                                  </w:r>
                                  <w:r>
                                    <w:rPr>
                                      <w:rFonts w:ascii="Tahoma" w:eastAsia="Tahoma" w:hAnsi="Tahoma" w:cs="Tahoma"/>
                                      <w:spacing w:val="58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ahoma" w:eastAsia="Tahoma" w:hAnsi="Tahoma" w:cs="Tahoma"/>
                                      <w:w w:val="99"/>
                                      <w:sz w:val="22"/>
                                      <w:szCs w:val="22"/>
                                    </w:rPr>
                                    <w:t>please</w:t>
                                  </w:r>
                                </w:p>
                                <w:p w14:paraId="14881109" w14:textId="77777777" w:rsidR="00CE05AD" w:rsidRDefault="002610F5">
                                  <w:pPr>
                                    <w:spacing w:line="260" w:lineRule="exact"/>
                                    <w:ind w:left="120" w:right="120"/>
                                    <w:jc w:val="center"/>
                                    <w:rPr>
                                      <w:rFonts w:ascii="Tahoma" w:eastAsia="Tahoma" w:hAnsi="Tahoma" w:cs="Tahoma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ahoma" w:eastAsia="Tahoma" w:hAnsi="Tahoma" w:cs="Tahoma"/>
                                      <w:sz w:val="22"/>
                                      <w:szCs w:val="22"/>
                                    </w:rPr>
                                    <w:t>give</w:t>
                                  </w:r>
                                  <w:r>
                                    <w:rPr>
                                      <w:rFonts w:ascii="Tahoma" w:eastAsia="Tahoma" w:hAnsi="Tahoma" w:cs="Tahoma"/>
                                      <w:spacing w:val="-4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ahoma" w:eastAsia="Tahoma" w:hAnsi="Tahoma" w:cs="Tahoma"/>
                                      <w:sz w:val="22"/>
                                      <w:szCs w:val="22"/>
                                    </w:rPr>
                                    <w:t>details</w:t>
                                  </w:r>
                                  <w:r>
                                    <w:rPr>
                                      <w:rFonts w:ascii="Tahoma" w:eastAsia="Tahoma" w:hAnsi="Tahoma" w:cs="Tahoma"/>
                                      <w:spacing w:val="-6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ahoma" w:eastAsia="Tahoma" w:hAnsi="Tahoma" w:cs="Tahoma"/>
                                      <w:sz w:val="22"/>
                                      <w:szCs w:val="22"/>
                                    </w:rPr>
                                    <w:t>of</w:t>
                                  </w:r>
                                  <w:r>
                                    <w:rPr>
                                      <w:rFonts w:ascii="Tahoma" w:eastAsia="Tahoma" w:hAnsi="Tahoma" w:cs="Tahoma"/>
                                      <w:spacing w:val="-2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ahoma" w:eastAsia="Tahoma" w:hAnsi="Tahoma" w:cs="Tahoma"/>
                                      <w:w w:val="99"/>
                                      <w:sz w:val="22"/>
                                      <w:szCs w:val="22"/>
                                    </w:rPr>
                                    <w:t>previous occupation.</w:t>
                                  </w:r>
                                </w:p>
                              </w:tc>
                            </w:tr>
                            <w:tr w:rsidR="00CE05AD" w14:paraId="3B440435" w14:textId="77777777">
                              <w:trPr>
                                <w:trHeight w:hRule="exact" w:val="2671"/>
                              </w:trPr>
                              <w:tc>
                                <w:tcPr>
                                  <w:tcW w:w="2057" w:type="dxa"/>
                                  <w:tcBorders>
                                    <w:top w:val="single" w:sz="7" w:space="0" w:color="000000"/>
                                    <w:left w:val="single" w:sz="7" w:space="0" w:color="000000"/>
                                    <w:bottom w:val="single" w:sz="7" w:space="0" w:color="000000"/>
                                    <w:right w:val="single" w:sz="7" w:space="0" w:color="000000"/>
                                  </w:tcBorders>
                                </w:tcPr>
                                <w:p w14:paraId="4A59846F" w14:textId="77777777" w:rsidR="00CE05AD" w:rsidRDefault="00CE05AD"/>
                              </w:tc>
                              <w:tc>
                                <w:tcPr>
                                  <w:tcW w:w="2058" w:type="dxa"/>
                                  <w:tcBorders>
                                    <w:top w:val="single" w:sz="7" w:space="0" w:color="000000"/>
                                    <w:left w:val="single" w:sz="7" w:space="0" w:color="000000"/>
                                    <w:bottom w:val="single" w:sz="7" w:space="0" w:color="000000"/>
                                    <w:right w:val="single" w:sz="7" w:space="0" w:color="000000"/>
                                  </w:tcBorders>
                                </w:tcPr>
                                <w:p w14:paraId="673A7269" w14:textId="77777777" w:rsidR="00CE05AD" w:rsidRDefault="00CE05AD"/>
                              </w:tc>
                              <w:tc>
                                <w:tcPr>
                                  <w:tcW w:w="1122" w:type="dxa"/>
                                  <w:tcBorders>
                                    <w:top w:val="single" w:sz="7" w:space="0" w:color="000000"/>
                                    <w:left w:val="single" w:sz="7" w:space="0" w:color="000000"/>
                                    <w:bottom w:val="single" w:sz="7" w:space="0" w:color="000000"/>
                                    <w:right w:val="single" w:sz="7" w:space="0" w:color="000000"/>
                                  </w:tcBorders>
                                </w:tcPr>
                                <w:p w14:paraId="4844090D" w14:textId="77777777" w:rsidR="00CE05AD" w:rsidRDefault="00CE05AD"/>
                              </w:tc>
                              <w:tc>
                                <w:tcPr>
                                  <w:tcW w:w="1568" w:type="dxa"/>
                                  <w:tcBorders>
                                    <w:top w:val="single" w:sz="7" w:space="0" w:color="000000"/>
                                    <w:left w:val="single" w:sz="7" w:space="0" w:color="000000"/>
                                    <w:bottom w:val="single" w:sz="7" w:space="0" w:color="000000"/>
                                    <w:right w:val="single" w:sz="7" w:space="0" w:color="000000"/>
                                  </w:tcBorders>
                                </w:tcPr>
                                <w:p w14:paraId="751C0891" w14:textId="77777777" w:rsidR="00CE05AD" w:rsidRDefault="00CE05AD"/>
                              </w:tc>
                              <w:tc>
                                <w:tcPr>
                                  <w:tcW w:w="2538" w:type="dxa"/>
                                  <w:tcBorders>
                                    <w:top w:val="single" w:sz="7" w:space="0" w:color="000000"/>
                                    <w:left w:val="single" w:sz="7" w:space="0" w:color="000000"/>
                                    <w:bottom w:val="single" w:sz="7" w:space="0" w:color="000000"/>
                                    <w:right w:val="single" w:sz="7" w:space="0" w:color="000000"/>
                                  </w:tcBorders>
                                </w:tcPr>
                                <w:p w14:paraId="4F81A281" w14:textId="77777777" w:rsidR="00CE05AD" w:rsidRDefault="00CE05AD"/>
                              </w:tc>
                            </w:tr>
                          </w:tbl>
                          <w:p w14:paraId="3B623AD3" w14:textId="77777777" w:rsidR="00CE05AD" w:rsidRDefault="00CE05AD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C486736" id="_x0000_t202" coordsize="21600,21600" o:spt="202" path="m,l,21600r21600,l21600,xe">
                <v:stroke joinstyle="miter"/>
                <v:path gradientshapeok="t" o:connecttype="rect"/>
              </v:shapetype>
              <v:shape id="Text Box 84" o:spid="_x0000_s1026" type="#_x0000_t202" style="position:absolute;left:0;text-align:left;margin-left:83.35pt;margin-top:-1.15pt;width:468.75pt;height:215.5pt;z-index:-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" filled="f" stroked="f"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057"/>
                        <w:gridCol w:w="2058"/>
                        <w:gridCol w:w="1122"/>
                        <w:gridCol w:w="1568"/>
                        <w:gridCol w:w="2538"/>
                      </w:tblGrid>
                      <w:tr w:rsidR="00CE05AD" w14:paraId="43024D3A" w14:textId="77777777">
                        <w:trPr>
                          <w:trHeight w:hRule="exact" w:val="1608"/>
                        </w:trPr>
                        <w:tc>
                          <w:tcPr>
                            <w:tcW w:w="2057" w:type="dxa"/>
                            <w:tcBorders>
                              <w:top w:val="single" w:sz="7" w:space="0" w:color="000000"/>
                              <w:left w:val="single" w:sz="7" w:space="0" w:color="000000"/>
                              <w:bottom w:val="single" w:sz="7" w:space="0" w:color="000000"/>
                              <w:right w:val="single" w:sz="7" w:space="0" w:color="000000"/>
                            </w:tcBorders>
                          </w:tcPr>
                          <w:p w14:paraId="446D26F5" w14:textId="77777777" w:rsidR="00CE05AD" w:rsidRDefault="00CE05AD">
                            <w:pPr>
                              <w:spacing w:line="200" w:lineRule="exact"/>
                            </w:pPr>
                          </w:p>
                          <w:p w14:paraId="2A7C51CF" w14:textId="77777777" w:rsidR="00CE05AD" w:rsidRDefault="00CE05AD">
                            <w:pPr>
                              <w:spacing w:before="4" w:line="200" w:lineRule="exact"/>
                            </w:pPr>
                          </w:p>
                          <w:p w14:paraId="7E5B2CA4" w14:textId="77777777" w:rsidR="00CE05AD" w:rsidRDefault="002610F5">
                            <w:pPr>
                              <w:spacing w:line="260" w:lineRule="exact"/>
                              <w:ind w:left="224" w:right="223" w:hanging="1"/>
                              <w:jc w:val="center"/>
                              <w:rPr>
                                <w:rFonts w:ascii="Tahoma" w:eastAsia="Tahoma" w:hAnsi="Tahoma" w:cs="Tahom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sz w:val="22"/>
                                <w:szCs w:val="22"/>
                              </w:rPr>
                              <w:t>Names</w:t>
                            </w:r>
                            <w:r>
                              <w:rPr>
                                <w:rFonts w:ascii="Tahoma" w:eastAsia="Tahoma" w:hAnsi="Tahoma" w:cs="Tahoma"/>
                                <w:spacing w:val="-7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Tahoma" w:eastAsia="Tahoma" w:hAnsi="Tahoma" w:cs="Tahoma"/>
                                <w:sz w:val="22"/>
                                <w:szCs w:val="22"/>
                              </w:rPr>
                              <w:t>of</w:t>
                            </w:r>
                            <w:r>
                              <w:rPr>
                                <w:rFonts w:ascii="Tahoma" w:eastAsia="Tahoma" w:hAnsi="Tahoma" w:cs="Tahoma"/>
                                <w:spacing w:val="-2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Tahoma" w:eastAsia="Tahoma" w:hAnsi="Tahoma" w:cs="Tahoma"/>
                                <w:sz w:val="22"/>
                                <w:szCs w:val="22"/>
                              </w:rPr>
                              <w:t>all Directors</w:t>
                            </w:r>
                            <w:r>
                              <w:rPr>
                                <w:rFonts w:ascii="Tahoma" w:eastAsia="Tahoma" w:hAnsi="Tahoma" w:cs="Tahoma"/>
                                <w:spacing w:val="-9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Tahoma" w:eastAsia="Tahoma" w:hAnsi="Tahoma" w:cs="Tahoma"/>
                                <w:sz w:val="22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rFonts w:ascii="Tahoma" w:eastAsia="Tahoma" w:hAnsi="Tahoma" w:cs="Tahoma"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Tahoma" w:eastAsia="Tahoma" w:hAnsi="Tahoma" w:cs="Tahoma"/>
                                <w:w w:val="99"/>
                                <w:sz w:val="22"/>
                                <w:szCs w:val="22"/>
                              </w:rPr>
                              <w:t>Part- ners</w:t>
                            </w:r>
                          </w:p>
                        </w:tc>
                        <w:tc>
                          <w:tcPr>
                            <w:tcW w:w="2058" w:type="dxa"/>
                            <w:tcBorders>
                              <w:top w:val="single" w:sz="7" w:space="0" w:color="000000"/>
                              <w:left w:val="single" w:sz="7" w:space="0" w:color="000000"/>
                              <w:bottom w:val="single" w:sz="7" w:space="0" w:color="000000"/>
                              <w:right w:val="single" w:sz="7" w:space="0" w:color="000000"/>
                            </w:tcBorders>
                          </w:tcPr>
                          <w:p w14:paraId="0ACC837F" w14:textId="77777777" w:rsidR="00CE05AD" w:rsidRDefault="002610F5">
                            <w:pPr>
                              <w:spacing w:before="7" w:line="260" w:lineRule="exact"/>
                              <w:ind w:left="134" w:right="134" w:hanging="1"/>
                              <w:jc w:val="center"/>
                              <w:rPr>
                                <w:rFonts w:ascii="Tahoma" w:eastAsia="Tahoma" w:hAnsi="Tahoma" w:cs="Tahom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w w:val="99"/>
                                <w:sz w:val="22"/>
                                <w:szCs w:val="22"/>
                              </w:rPr>
                              <w:t xml:space="preserve">Qualifications </w:t>
                            </w:r>
                            <w:r>
                              <w:rPr>
                                <w:rFonts w:ascii="Tahoma" w:eastAsia="Tahoma" w:hAnsi="Tahoma" w:cs="Tahoma"/>
                                <w:sz w:val="22"/>
                                <w:szCs w:val="22"/>
                              </w:rPr>
                              <w:t>Please</w:t>
                            </w:r>
                            <w:r>
                              <w:rPr>
                                <w:rFonts w:ascii="Tahoma" w:eastAsia="Tahoma" w:hAnsi="Tahoma" w:cs="Tahoma"/>
                                <w:spacing w:val="-6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Tahoma" w:eastAsia="Tahoma" w:hAnsi="Tahoma" w:cs="Tahoma"/>
                                <w:w w:val="99"/>
                                <w:sz w:val="22"/>
                                <w:szCs w:val="22"/>
                              </w:rPr>
                              <w:t xml:space="preserve">provide </w:t>
                            </w:r>
                            <w:r>
                              <w:rPr>
                                <w:rFonts w:ascii="Tahoma" w:eastAsia="Tahoma" w:hAnsi="Tahoma" w:cs="Tahoma"/>
                                <w:sz w:val="22"/>
                                <w:szCs w:val="22"/>
                              </w:rPr>
                              <w:t>curriculum</w:t>
                            </w:r>
                            <w:r>
                              <w:rPr>
                                <w:rFonts w:ascii="Tahoma" w:eastAsia="Tahoma" w:hAnsi="Tahoma" w:cs="Tahoma"/>
                                <w:spacing w:val="-1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Tahoma" w:eastAsia="Tahoma" w:hAnsi="Tahoma" w:cs="Tahoma"/>
                                <w:sz w:val="22"/>
                                <w:szCs w:val="22"/>
                              </w:rPr>
                              <w:t>vitae</w:t>
                            </w:r>
                            <w:r>
                              <w:rPr>
                                <w:rFonts w:ascii="Tahoma" w:eastAsia="Tahoma" w:hAnsi="Tahoma" w:cs="Tahoma"/>
                                <w:spacing w:val="-5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Tahoma" w:eastAsia="Tahoma" w:hAnsi="Tahoma" w:cs="Tahoma"/>
                                <w:sz w:val="22"/>
                                <w:szCs w:val="22"/>
                              </w:rPr>
                              <w:t>if</w:t>
                            </w:r>
                          </w:p>
                          <w:p w14:paraId="62DD529C" w14:textId="77777777" w:rsidR="00CE05AD" w:rsidRDefault="002610F5">
                            <w:pPr>
                              <w:spacing w:line="260" w:lineRule="exact"/>
                              <w:ind w:left="184" w:right="185"/>
                              <w:jc w:val="center"/>
                              <w:rPr>
                                <w:rFonts w:ascii="Tahoma" w:eastAsia="Tahoma" w:hAnsi="Tahoma" w:cs="Tahom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sz w:val="22"/>
                                <w:szCs w:val="22"/>
                              </w:rPr>
                              <w:t>no</w:t>
                            </w:r>
                            <w:r>
                              <w:rPr>
                                <w:rFonts w:ascii="Tahoma" w:eastAsia="Tahoma" w:hAnsi="Tahoma" w:cs="Tahoma"/>
                                <w:spacing w:val="-2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Tahoma" w:eastAsia="Tahoma" w:hAnsi="Tahoma" w:cs="Tahoma"/>
                                <w:sz w:val="22"/>
                                <w:szCs w:val="22"/>
                              </w:rPr>
                              <w:t>relevant</w:t>
                            </w:r>
                            <w:r>
                              <w:rPr>
                                <w:rFonts w:ascii="Tahoma" w:eastAsia="Tahoma" w:hAnsi="Tahoma" w:cs="Tahoma"/>
                                <w:spacing w:val="-8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Tahoma" w:eastAsia="Tahoma" w:hAnsi="Tahoma" w:cs="Tahoma"/>
                                <w:w w:val="99"/>
                                <w:sz w:val="22"/>
                                <w:szCs w:val="22"/>
                              </w:rPr>
                              <w:t xml:space="preserve">insti- </w:t>
                            </w:r>
                            <w:r>
                              <w:rPr>
                                <w:rFonts w:ascii="Tahoma" w:eastAsia="Tahoma" w:hAnsi="Tahoma" w:cs="Tahoma"/>
                                <w:sz w:val="22"/>
                                <w:szCs w:val="22"/>
                              </w:rPr>
                              <w:t>tute</w:t>
                            </w:r>
                            <w:r>
                              <w:rPr>
                                <w:rFonts w:ascii="Tahoma" w:eastAsia="Tahoma" w:hAnsi="Tahoma" w:cs="Tahoma"/>
                                <w:spacing w:val="-4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Tahoma" w:eastAsia="Tahoma" w:hAnsi="Tahoma" w:cs="Tahoma"/>
                                <w:sz w:val="22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rFonts w:ascii="Tahoma" w:eastAsia="Tahoma" w:hAnsi="Tahoma" w:cs="Tahoma"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Tahoma" w:eastAsia="Tahoma" w:hAnsi="Tahoma" w:cs="Tahoma"/>
                                <w:w w:val="99"/>
                                <w:sz w:val="22"/>
                                <w:szCs w:val="22"/>
                              </w:rPr>
                              <w:t>academic qualifications</w:t>
                            </w:r>
                          </w:p>
                        </w:tc>
                        <w:tc>
                          <w:tcPr>
                            <w:tcW w:w="1122" w:type="dxa"/>
                            <w:tcBorders>
                              <w:top w:val="single" w:sz="7" w:space="0" w:color="000000"/>
                              <w:left w:val="single" w:sz="7" w:space="0" w:color="000000"/>
                              <w:bottom w:val="single" w:sz="7" w:space="0" w:color="000000"/>
                              <w:right w:val="single" w:sz="7" w:space="0" w:color="000000"/>
                            </w:tcBorders>
                          </w:tcPr>
                          <w:p w14:paraId="5FB722B5" w14:textId="77777777" w:rsidR="00CE05AD" w:rsidRDefault="00CE05AD">
                            <w:pPr>
                              <w:spacing w:before="7" w:line="120" w:lineRule="exact"/>
                              <w:rPr>
                                <w:sz w:val="13"/>
                                <w:szCs w:val="13"/>
                              </w:rPr>
                            </w:pPr>
                          </w:p>
                          <w:p w14:paraId="0FBB5326" w14:textId="77777777" w:rsidR="00CE05AD" w:rsidRDefault="00CE05AD">
                            <w:pPr>
                              <w:spacing w:line="200" w:lineRule="exact"/>
                            </w:pPr>
                          </w:p>
                          <w:p w14:paraId="207180AB" w14:textId="77777777" w:rsidR="00CE05AD" w:rsidRDefault="00CE05AD">
                            <w:pPr>
                              <w:spacing w:line="200" w:lineRule="exact"/>
                            </w:pPr>
                          </w:p>
                          <w:p w14:paraId="3D61EBE0" w14:textId="77777777" w:rsidR="00CE05AD" w:rsidRDefault="002610F5">
                            <w:pPr>
                              <w:spacing w:line="260" w:lineRule="exact"/>
                              <w:ind w:left="133" w:right="95" w:firstLine="202"/>
                              <w:rPr>
                                <w:rFonts w:ascii="Tahoma" w:eastAsia="Tahoma" w:hAnsi="Tahoma" w:cs="Tahom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sz w:val="22"/>
                                <w:szCs w:val="22"/>
                              </w:rPr>
                              <w:t>Year obtained</w:t>
                            </w:r>
                          </w:p>
                        </w:tc>
                        <w:tc>
                          <w:tcPr>
                            <w:tcW w:w="1568" w:type="dxa"/>
                            <w:tcBorders>
                              <w:top w:val="single" w:sz="7" w:space="0" w:color="000000"/>
                              <w:left w:val="single" w:sz="7" w:space="0" w:color="000000"/>
                              <w:bottom w:val="single" w:sz="7" w:space="0" w:color="000000"/>
                              <w:right w:val="single" w:sz="7" w:space="0" w:color="000000"/>
                            </w:tcBorders>
                          </w:tcPr>
                          <w:p w14:paraId="70A2BC5A" w14:textId="77777777" w:rsidR="00CE05AD" w:rsidRDefault="00CE05AD">
                            <w:pPr>
                              <w:spacing w:before="5" w:line="260" w:lineRule="exact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14:paraId="2E20A994" w14:textId="77777777" w:rsidR="00CE05AD" w:rsidRDefault="002610F5">
                            <w:pPr>
                              <w:ind w:left="208" w:right="208"/>
                              <w:jc w:val="center"/>
                              <w:rPr>
                                <w:rFonts w:ascii="Tahoma" w:eastAsia="Tahoma" w:hAnsi="Tahoma" w:cs="Tahom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sz w:val="22"/>
                                <w:szCs w:val="22"/>
                              </w:rPr>
                              <w:t>How</w:t>
                            </w:r>
                            <w:r>
                              <w:rPr>
                                <w:rFonts w:ascii="Tahoma" w:eastAsia="Tahoma" w:hAnsi="Tahoma" w:cs="Tahoma"/>
                                <w:spacing w:val="-4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Tahoma" w:eastAsia="Tahoma" w:hAnsi="Tahoma" w:cs="Tahoma"/>
                                <w:sz w:val="22"/>
                                <w:szCs w:val="22"/>
                              </w:rPr>
                              <w:t xml:space="preserve">long a </w:t>
                            </w:r>
                            <w:r>
                              <w:rPr>
                                <w:rFonts w:ascii="Tahoma" w:eastAsia="Tahoma" w:hAnsi="Tahoma" w:cs="Tahoma"/>
                                <w:w w:val="99"/>
                                <w:sz w:val="22"/>
                                <w:szCs w:val="22"/>
                              </w:rPr>
                              <w:t xml:space="preserve">Direc- tor/Partner </w:t>
                            </w:r>
                            <w:r>
                              <w:rPr>
                                <w:rFonts w:ascii="Tahoma" w:eastAsia="Tahoma" w:hAnsi="Tahoma" w:cs="Tahoma"/>
                                <w:sz w:val="22"/>
                                <w:szCs w:val="22"/>
                              </w:rPr>
                              <w:t>is</w:t>
                            </w:r>
                            <w:r>
                              <w:rPr>
                                <w:rFonts w:ascii="Tahoma" w:eastAsia="Tahoma" w:hAnsi="Tahoma" w:cs="Tahoma"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Tahoma" w:eastAsia="Tahoma" w:hAnsi="Tahoma" w:cs="Tahoma"/>
                                <w:sz w:val="22"/>
                                <w:szCs w:val="22"/>
                              </w:rPr>
                              <w:t xml:space="preserve">in </w:t>
                            </w:r>
                            <w:r>
                              <w:rPr>
                                <w:rFonts w:ascii="Tahoma" w:eastAsia="Tahoma" w:hAnsi="Tahoma" w:cs="Tahoma"/>
                                <w:w w:val="99"/>
                                <w:sz w:val="22"/>
                                <w:szCs w:val="22"/>
                              </w:rPr>
                              <w:t>Firm</w:t>
                            </w:r>
                          </w:p>
                        </w:tc>
                        <w:tc>
                          <w:tcPr>
                            <w:tcW w:w="2538" w:type="dxa"/>
                            <w:tcBorders>
                              <w:top w:val="single" w:sz="7" w:space="0" w:color="000000"/>
                              <w:left w:val="single" w:sz="7" w:space="0" w:color="000000"/>
                              <w:bottom w:val="single" w:sz="7" w:space="0" w:color="000000"/>
                              <w:right w:val="single" w:sz="7" w:space="0" w:color="000000"/>
                            </w:tcBorders>
                          </w:tcPr>
                          <w:p w14:paraId="3616675C" w14:textId="77777777" w:rsidR="00CE05AD" w:rsidRDefault="002610F5">
                            <w:pPr>
                              <w:spacing w:before="7" w:line="260" w:lineRule="exact"/>
                              <w:ind w:left="103" w:right="104" w:firstLine="1"/>
                              <w:jc w:val="center"/>
                              <w:rPr>
                                <w:rFonts w:ascii="Tahoma" w:eastAsia="Tahoma" w:hAnsi="Tahoma" w:cs="Tahom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sz w:val="22"/>
                                <w:szCs w:val="22"/>
                              </w:rPr>
                              <w:t>If</w:t>
                            </w:r>
                            <w:r>
                              <w:rPr>
                                <w:rFonts w:ascii="Tahoma" w:eastAsia="Tahoma" w:hAnsi="Tahoma" w:cs="Tahoma"/>
                                <w:spacing w:val="-2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Tahoma" w:eastAsia="Tahoma" w:hAnsi="Tahoma" w:cs="Tahoma"/>
                                <w:sz w:val="22"/>
                                <w:szCs w:val="22"/>
                              </w:rPr>
                              <w:t>less</w:t>
                            </w:r>
                            <w:r>
                              <w:rPr>
                                <w:rFonts w:ascii="Tahoma" w:eastAsia="Tahoma" w:hAnsi="Tahoma" w:cs="Tahoma"/>
                                <w:spacing w:val="-4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Tahoma" w:eastAsia="Tahoma" w:hAnsi="Tahoma" w:cs="Tahoma"/>
                                <w:sz w:val="22"/>
                                <w:szCs w:val="22"/>
                              </w:rPr>
                              <w:t>than</w:t>
                            </w:r>
                            <w:r>
                              <w:rPr>
                                <w:rFonts w:ascii="Tahoma" w:eastAsia="Tahoma" w:hAnsi="Tahoma" w:cs="Tahoma"/>
                                <w:spacing w:val="-4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Tahoma" w:eastAsia="Tahoma" w:hAnsi="Tahoma" w:cs="Tahoma"/>
                                <w:sz w:val="22"/>
                                <w:szCs w:val="22"/>
                              </w:rPr>
                              <w:t xml:space="preserve">5 </w:t>
                            </w:r>
                            <w:r>
                              <w:rPr>
                                <w:rFonts w:ascii="Tahoma" w:eastAsia="Tahoma" w:hAnsi="Tahoma" w:cs="Tahoma"/>
                                <w:w w:val="99"/>
                                <w:sz w:val="22"/>
                                <w:szCs w:val="22"/>
                              </w:rPr>
                              <w:t xml:space="preserve">years’ </w:t>
                            </w:r>
                            <w:r>
                              <w:rPr>
                                <w:rFonts w:ascii="Tahoma" w:eastAsia="Tahoma" w:hAnsi="Tahoma" w:cs="Tahoma"/>
                                <w:sz w:val="22"/>
                                <w:szCs w:val="22"/>
                              </w:rPr>
                              <w:t>practical</w:t>
                            </w:r>
                            <w:r>
                              <w:rPr>
                                <w:rFonts w:ascii="Tahoma" w:eastAsia="Tahoma" w:hAnsi="Tahoma" w:cs="Tahoma"/>
                                <w:spacing w:val="-8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Tahoma" w:eastAsia="Tahoma" w:hAnsi="Tahoma" w:cs="Tahoma"/>
                                <w:sz w:val="22"/>
                                <w:szCs w:val="22"/>
                              </w:rPr>
                              <w:t>experience</w:t>
                            </w:r>
                            <w:r>
                              <w:rPr>
                                <w:rFonts w:ascii="Tahoma" w:eastAsia="Tahoma" w:hAnsi="Tahoma" w:cs="Tahoma"/>
                                <w:spacing w:val="-1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Tahoma" w:eastAsia="Tahoma" w:hAnsi="Tahoma" w:cs="Tahoma"/>
                                <w:sz w:val="22"/>
                                <w:szCs w:val="22"/>
                              </w:rPr>
                              <w:t>in this</w:t>
                            </w:r>
                            <w:r>
                              <w:rPr>
                                <w:rFonts w:ascii="Tahoma" w:eastAsia="Tahoma" w:hAnsi="Tahoma" w:cs="Tahoma"/>
                                <w:spacing w:val="-3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Tahoma" w:eastAsia="Tahoma" w:hAnsi="Tahoma" w:cs="Tahoma"/>
                                <w:sz w:val="22"/>
                                <w:szCs w:val="22"/>
                              </w:rPr>
                              <w:t>occupation,</w:t>
                            </w:r>
                            <w:r>
                              <w:rPr>
                                <w:rFonts w:ascii="Tahoma" w:eastAsia="Tahoma" w:hAnsi="Tahoma" w:cs="Tahoma"/>
                                <w:spacing w:val="58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Tahoma" w:eastAsia="Tahoma" w:hAnsi="Tahoma" w:cs="Tahoma"/>
                                <w:w w:val="99"/>
                                <w:sz w:val="22"/>
                                <w:szCs w:val="22"/>
                              </w:rPr>
                              <w:t>please</w:t>
                            </w:r>
                          </w:p>
                          <w:p w14:paraId="14881109" w14:textId="77777777" w:rsidR="00CE05AD" w:rsidRDefault="002610F5">
                            <w:pPr>
                              <w:spacing w:line="260" w:lineRule="exact"/>
                              <w:ind w:left="120" w:right="120"/>
                              <w:jc w:val="center"/>
                              <w:rPr>
                                <w:rFonts w:ascii="Tahoma" w:eastAsia="Tahoma" w:hAnsi="Tahoma" w:cs="Tahom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sz w:val="22"/>
                                <w:szCs w:val="22"/>
                              </w:rPr>
                              <w:t>give</w:t>
                            </w:r>
                            <w:r>
                              <w:rPr>
                                <w:rFonts w:ascii="Tahoma" w:eastAsia="Tahoma" w:hAnsi="Tahoma" w:cs="Tahoma"/>
                                <w:spacing w:val="-4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Tahoma" w:eastAsia="Tahoma" w:hAnsi="Tahoma" w:cs="Tahoma"/>
                                <w:sz w:val="22"/>
                                <w:szCs w:val="22"/>
                              </w:rPr>
                              <w:t>details</w:t>
                            </w:r>
                            <w:r>
                              <w:rPr>
                                <w:rFonts w:ascii="Tahoma" w:eastAsia="Tahoma" w:hAnsi="Tahoma" w:cs="Tahoma"/>
                                <w:spacing w:val="-6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Tahoma" w:eastAsia="Tahoma" w:hAnsi="Tahoma" w:cs="Tahoma"/>
                                <w:sz w:val="22"/>
                                <w:szCs w:val="22"/>
                              </w:rPr>
                              <w:t>of</w:t>
                            </w:r>
                            <w:r>
                              <w:rPr>
                                <w:rFonts w:ascii="Tahoma" w:eastAsia="Tahoma" w:hAnsi="Tahoma" w:cs="Tahoma"/>
                                <w:spacing w:val="-2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Tahoma" w:eastAsia="Tahoma" w:hAnsi="Tahoma" w:cs="Tahoma"/>
                                <w:w w:val="99"/>
                                <w:sz w:val="22"/>
                                <w:szCs w:val="22"/>
                              </w:rPr>
                              <w:t>previous occupation.</w:t>
                            </w:r>
                          </w:p>
                        </w:tc>
                      </w:tr>
                      <w:tr w:rsidR="00CE05AD" w14:paraId="3B440435" w14:textId="77777777">
                        <w:trPr>
                          <w:trHeight w:hRule="exact" w:val="2671"/>
                        </w:trPr>
                        <w:tc>
                          <w:tcPr>
                            <w:tcW w:w="2057" w:type="dxa"/>
                            <w:tcBorders>
                              <w:top w:val="single" w:sz="7" w:space="0" w:color="000000"/>
                              <w:left w:val="single" w:sz="7" w:space="0" w:color="000000"/>
                              <w:bottom w:val="single" w:sz="7" w:space="0" w:color="000000"/>
                              <w:right w:val="single" w:sz="7" w:space="0" w:color="000000"/>
                            </w:tcBorders>
                          </w:tcPr>
                          <w:p w14:paraId="4A59846F" w14:textId="77777777" w:rsidR="00CE05AD" w:rsidRDefault="00CE05AD"/>
                        </w:tc>
                        <w:tc>
                          <w:tcPr>
                            <w:tcW w:w="2058" w:type="dxa"/>
                            <w:tcBorders>
                              <w:top w:val="single" w:sz="7" w:space="0" w:color="000000"/>
                              <w:left w:val="single" w:sz="7" w:space="0" w:color="000000"/>
                              <w:bottom w:val="single" w:sz="7" w:space="0" w:color="000000"/>
                              <w:right w:val="single" w:sz="7" w:space="0" w:color="000000"/>
                            </w:tcBorders>
                          </w:tcPr>
                          <w:p w14:paraId="673A7269" w14:textId="77777777" w:rsidR="00CE05AD" w:rsidRDefault="00CE05AD"/>
                        </w:tc>
                        <w:tc>
                          <w:tcPr>
                            <w:tcW w:w="1122" w:type="dxa"/>
                            <w:tcBorders>
                              <w:top w:val="single" w:sz="7" w:space="0" w:color="000000"/>
                              <w:left w:val="single" w:sz="7" w:space="0" w:color="000000"/>
                              <w:bottom w:val="single" w:sz="7" w:space="0" w:color="000000"/>
                              <w:right w:val="single" w:sz="7" w:space="0" w:color="000000"/>
                            </w:tcBorders>
                          </w:tcPr>
                          <w:p w14:paraId="4844090D" w14:textId="77777777" w:rsidR="00CE05AD" w:rsidRDefault="00CE05AD"/>
                        </w:tc>
                        <w:tc>
                          <w:tcPr>
                            <w:tcW w:w="1568" w:type="dxa"/>
                            <w:tcBorders>
                              <w:top w:val="single" w:sz="7" w:space="0" w:color="000000"/>
                              <w:left w:val="single" w:sz="7" w:space="0" w:color="000000"/>
                              <w:bottom w:val="single" w:sz="7" w:space="0" w:color="000000"/>
                              <w:right w:val="single" w:sz="7" w:space="0" w:color="000000"/>
                            </w:tcBorders>
                          </w:tcPr>
                          <w:p w14:paraId="751C0891" w14:textId="77777777" w:rsidR="00CE05AD" w:rsidRDefault="00CE05AD"/>
                        </w:tc>
                        <w:tc>
                          <w:tcPr>
                            <w:tcW w:w="2538" w:type="dxa"/>
                            <w:tcBorders>
                              <w:top w:val="single" w:sz="7" w:space="0" w:color="000000"/>
                              <w:left w:val="single" w:sz="7" w:space="0" w:color="000000"/>
                              <w:bottom w:val="single" w:sz="7" w:space="0" w:color="000000"/>
                              <w:right w:val="single" w:sz="7" w:space="0" w:color="000000"/>
                            </w:tcBorders>
                          </w:tcPr>
                          <w:p w14:paraId="4F81A281" w14:textId="77777777" w:rsidR="00CE05AD" w:rsidRDefault="00CE05AD"/>
                        </w:tc>
                      </w:tr>
                    </w:tbl>
                    <w:p w14:paraId="3B623AD3" w14:textId="77777777" w:rsidR="00CE05AD" w:rsidRDefault="00CE05AD"/>
                  </w:txbxContent>
                </v:textbox>
                <w10:wrap anchorx="page"/>
              </v:shape>
            </w:pict>
          </mc:Fallback>
        </mc:AlternateContent>
      </w:r>
      <w:r w:rsidR="002610F5">
        <w:rPr>
          <w:rFonts w:ascii="Tahoma" w:eastAsia="Tahoma" w:hAnsi="Tahoma" w:cs="Tahoma"/>
          <w:b/>
          <w:position w:val="-1"/>
          <w:sz w:val="22"/>
          <w:szCs w:val="22"/>
        </w:rPr>
        <w:t>3.</w:t>
      </w:r>
    </w:p>
    <w:p w14:paraId="5E97B3D5" w14:textId="77777777" w:rsidR="00CE05AD" w:rsidRDefault="00CE05AD">
      <w:pPr>
        <w:spacing w:line="200" w:lineRule="exact"/>
      </w:pPr>
    </w:p>
    <w:p w14:paraId="7CDAE11F" w14:textId="77777777" w:rsidR="00CE05AD" w:rsidRDefault="00CE05AD">
      <w:pPr>
        <w:spacing w:line="200" w:lineRule="exact"/>
      </w:pPr>
    </w:p>
    <w:p w14:paraId="73FB4DEE" w14:textId="77777777" w:rsidR="00CE05AD" w:rsidRDefault="00CE05AD">
      <w:pPr>
        <w:spacing w:line="200" w:lineRule="exact"/>
      </w:pPr>
    </w:p>
    <w:p w14:paraId="0AE9A46B" w14:textId="77777777" w:rsidR="00CE05AD" w:rsidRDefault="00CE05AD">
      <w:pPr>
        <w:spacing w:line="200" w:lineRule="exact"/>
      </w:pPr>
    </w:p>
    <w:p w14:paraId="40554136" w14:textId="77777777" w:rsidR="00CE05AD" w:rsidRDefault="00CE05AD">
      <w:pPr>
        <w:spacing w:line="200" w:lineRule="exact"/>
      </w:pPr>
    </w:p>
    <w:p w14:paraId="21B39221" w14:textId="77777777" w:rsidR="00CE05AD" w:rsidRDefault="00CE05AD">
      <w:pPr>
        <w:spacing w:line="200" w:lineRule="exact"/>
      </w:pPr>
    </w:p>
    <w:p w14:paraId="00F9C9D8" w14:textId="77777777" w:rsidR="00CE05AD" w:rsidRDefault="00CE05AD">
      <w:pPr>
        <w:spacing w:line="200" w:lineRule="exact"/>
      </w:pPr>
    </w:p>
    <w:p w14:paraId="09C10C62" w14:textId="77777777" w:rsidR="00CE05AD" w:rsidRDefault="00CE05AD">
      <w:pPr>
        <w:spacing w:line="200" w:lineRule="exact"/>
      </w:pPr>
    </w:p>
    <w:p w14:paraId="4E04C5D2" w14:textId="77777777" w:rsidR="00CE05AD" w:rsidRDefault="00CE05AD">
      <w:pPr>
        <w:spacing w:line="200" w:lineRule="exact"/>
      </w:pPr>
    </w:p>
    <w:p w14:paraId="2825F3CD" w14:textId="77777777" w:rsidR="00CE05AD" w:rsidRDefault="00CE05AD">
      <w:pPr>
        <w:spacing w:line="200" w:lineRule="exact"/>
      </w:pPr>
    </w:p>
    <w:p w14:paraId="5306CDD9" w14:textId="77777777" w:rsidR="00CE05AD" w:rsidRDefault="00CE05AD">
      <w:pPr>
        <w:spacing w:line="200" w:lineRule="exact"/>
      </w:pPr>
    </w:p>
    <w:p w14:paraId="4713D785" w14:textId="77777777" w:rsidR="00CE05AD" w:rsidRDefault="00CE05AD">
      <w:pPr>
        <w:spacing w:line="200" w:lineRule="exact"/>
      </w:pPr>
    </w:p>
    <w:p w14:paraId="5F3FF36A" w14:textId="77777777" w:rsidR="00CE05AD" w:rsidRDefault="00CE05AD">
      <w:pPr>
        <w:spacing w:line="200" w:lineRule="exact"/>
      </w:pPr>
    </w:p>
    <w:p w14:paraId="336A0B24" w14:textId="77777777" w:rsidR="00CE05AD" w:rsidRDefault="00CE05AD">
      <w:pPr>
        <w:spacing w:line="200" w:lineRule="exact"/>
      </w:pPr>
    </w:p>
    <w:p w14:paraId="063A318F" w14:textId="77777777" w:rsidR="00CE05AD" w:rsidRDefault="00CE05AD">
      <w:pPr>
        <w:spacing w:line="200" w:lineRule="exact"/>
      </w:pPr>
    </w:p>
    <w:p w14:paraId="018BE763" w14:textId="77777777" w:rsidR="00CE05AD" w:rsidRDefault="00CE05AD">
      <w:pPr>
        <w:spacing w:line="200" w:lineRule="exact"/>
      </w:pPr>
    </w:p>
    <w:p w14:paraId="6F38696C" w14:textId="77777777" w:rsidR="00CE05AD" w:rsidRDefault="00CE05AD">
      <w:pPr>
        <w:spacing w:line="200" w:lineRule="exact"/>
      </w:pPr>
    </w:p>
    <w:p w14:paraId="623157BC" w14:textId="77777777" w:rsidR="00CE05AD" w:rsidRDefault="00CE05AD">
      <w:pPr>
        <w:spacing w:line="200" w:lineRule="exact"/>
      </w:pPr>
    </w:p>
    <w:p w14:paraId="19FFA449" w14:textId="77777777" w:rsidR="00CE05AD" w:rsidRDefault="00CE05AD">
      <w:pPr>
        <w:spacing w:line="200" w:lineRule="exact"/>
      </w:pPr>
    </w:p>
    <w:p w14:paraId="7F4E47F4" w14:textId="77777777" w:rsidR="00CE05AD" w:rsidRDefault="00CE05AD">
      <w:pPr>
        <w:spacing w:line="200" w:lineRule="exact"/>
      </w:pPr>
    </w:p>
    <w:p w14:paraId="792B47C2" w14:textId="77777777" w:rsidR="00CE05AD" w:rsidRDefault="00CE05AD">
      <w:pPr>
        <w:spacing w:before="4" w:line="220" w:lineRule="exact"/>
        <w:rPr>
          <w:sz w:val="22"/>
          <w:szCs w:val="22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3"/>
        <w:gridCol w:w="6899"/>
        <w:gridCol w:w="2798"/>
      </w:tblGrid>
      <w:tr w:rsidR="00CE05AD" w14:paraId="12C9A288" w14:textId="77777777">
        <w:trPr>
          <w:trHeight w:hRule="exact" w:val="1140"/>
        </w:trPr>
        <w:tc>
          <w:tcPr>
            <w:tcW w:w="593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0C6CE1E1" w14:textId="77777777" w:rsidR="00CE05AD" w:rsidRDefault="002610F5">
            <w:pPr>
              <w:spacing w:before="62"/>
              <w:ind w:left="115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sz w:val="22"/>
                <w:szCs w:val="22"/>
              </w:rPr>
              <w:t>4.</w:t>
            </w:r>
          </w:p>
        </w:tc>
        <w:tc>
          <w:tcPr>
            <w:tcW w:w="6899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482226B7" w14:textId="77777777" w:rsidR="00CE05AD" w:rsidRDefault="002610F5">
            <w:pPr>
              <w:spacing w:before="62"/>
              <w:ind w:left="270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sz w:val="22"/>
                <w:szCs w:val="22"/>
              </w:rPr>
              <w:t xml:space="preserve">a.    </w:t>
            </w:r>
            <w:r>
              <w:rPr>
                <w:rFonts w:ascii="Tahoma" w:eastAsia="Tahoma" w:hAnsi="Tahoma" w:cs="Tahoma"/>
                <w:b/>
                <w:spacing w:val="40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Total</w:t>
            </w:r>
            <w:r>
              <w:rPr>
                <w:rFonts w:ascii="Tahoma" w:eastAsia="Tahoma" w:hAnsi="Tahoma" w:cs="Tahoma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number</w:t>
            </w:r>
            <w:r>
              <w:rPr>
                <w:rFonts w:ascii="Tahoma" w:eastAsia="Tahoma" w:hAnsi="Tahoma" w:cs="Tahoma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of</w:t>
            </w:r>
            <w:r>
              <w:rPr>
                <w:rFonts w:ascii="Tahoma" w:eastAsia="Tahoma" w:hAnsi="Tahoma" w:cs="Tahoma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staff,</w:t>
            </w:r>
            <w:r>
              <w:rPr>
                <w:rFonts w:ascii="Tahoma" w:eastAsia="Tahoma" w:hAnsi="Tahoma" w:cs="Tahoma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other</w:t>
            </w:r>
            <w:r>
              <w:rPr>
                <w:rFonts w:ascii="Tahoma" w:eastAsia="Tahoma" w:hAnsi="Tahoma" w:cs="Tahoma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than</w:t>
            </w:r>
            <w:r>
              <w:rPr>
                <w:rFonts w:ascii="Tahoma" w:eastAsia="Tahoma" w:hAnsi="Tahoma" w:cs="Tahoma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Typists/Clerical</w:t>
            </w:r>
            <w:r>
              <w:rPr>
                <w:rFonts w:ascii="Tahoma" w:eastAsia="Tahoma" w:hAnsi="Tahoma" w:cs="Tahoma"/>
                <w:spacing w:val="-15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Workers</w:t>
            </w:r>
          </w:p>
          <w:p w14:paraId="61341A3D" w14:textId="77777777" w:rsidR="00CE05AD" w:rsidRDefault="00CE05AD">
            <w:pPr>
              <w:spacing w:before="6" w:line="260" w:lineRule="exact"/>
              <w:rPr>
                <w:sz w:val="26"/>
                <w:szCs w:val="26"/>
              </w:rPr>
            </w:pPr>
          </w:p>
          <w:p w14:paraId="26DF753F" w14:textId="77777777" w:rsidR="00CE05AD" w:rsidRDefault="002610F5">
            <w:pPr>
              <w:ind w:left="269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sz w:val="22"/>
                <w:szCs w:val="22"/>
              </w:rPr>
              <w:t xml:space="preserve">b.    </w:t>
            </w:r>
            <w:r>
              <w:rPr>
                <w:rFonts w:ascii="Tahoma" w:eastAsia="Tahoma" w:hAnsi="Tahoma" w:cs="Tahoma"/>
                <w:b/>
                <w:spacing w:val="33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Typists</w:t>
            </w:r>
            <w:r>
              <w:rPr>
                <w:rFonts w:ascii="Tahoma" w:eastAsia="Tahoma" w:hAnsi="Tahoma" w:cs="Tahoma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and Clerical</w:t>
            </w:r>
            <w:r>
              <w:rPr>
                <w:rFonts w:ascii="Tahoma" w:eastAsia="Tahoma" w:hAnsi="Tahoma" w:cs="Tahoma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Workers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7" w:space="0" w:color="000000"/>
              <w:right w:val="single" w:sz="5" w:space="0" w:color="000000"/>
            </w:tcBorders>
          </w:tcPr>
          <w:p w14:paraId="65A1B89E" w14:textId="77777777" w:rsidR="00CE05AD" w:rsidRDefault="002610F5">
            <w:pPr>
              <w:spacing w:before="62"/>
              <w:ind w:left="479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………………………..</w:t>
            </w:r>
          </w:p>
          <w:p w14:paraId="08347139" w14:textId="77777777" w:rsidR="00CE05AD" w:rsidRDefault="00CE05AD">
            <w:pPr>
              <w:spacing w:before="6" w:line="260" w:lineRule="exact"/>
              <w:rPr>
                <w:sz w:val="26"/>
                <w:szCs w:val="26"/>
              </w:rPr>
            </w:pPr>
          </w:p>
          <w:p w14:paraId="5EE859CB" w14:textId="77777777" w:rsidR="00CE05AD" w:rsidRDefault="002610F5">
            <w:pPr>
              <w:ind w:left="479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………………………..</w:t>
            </w:r>
          </w:p>
        </w:tc>
      </w:tr>
      <w:tr w:rsidR="00CE05AD" w14:paraId="4C924B11" w14:textId="77777777">
        <w:trPr>
          <w:trHeight w:hRule="exact" w:val="1979"/>
        </w:trPr>
        <w:tc>
          <w:tcPr>
            <w:tcW w:w="593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14:paraId="5C6CF074" w14:textId="77777777" w:rsidR="00CE05AD" w:rsidRDefault="002610F5">
            <w:pPr>
              <w:spacing w:line="260" w:lineRule="exact"/>
              <w:ind w:left="115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position w:val="-1"/>
                <w:sz w:val="22"/>
                <w:szCs w:val="22"/>
              </w:rPr>
              <w:t>5.</w:t>
            </w:r>
          </w:p>
        </w:tc>
        <w:tc>
          <w:tcPr>
            <w:tcW w:w="6899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14:paraId="5A51830E" w14:textId="77777777" w:rsidR="00CE05AD" w:rsidRDefault="002610F5">
            <w:pPr>
              <w:spacing w:line="260" w:lineRule="exact"/>
              <w:ind w:left="269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If</w:t>
            </w:r>
            <w:r>
              <w:rPr>
                <w:rFonts w:ascii="Tahoma" w:eastAsia="Tahoma" w:hAnsi="Tahoma" w:cs="Tahoma"/>
                <w:spacing w:val="-2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sole</w:t>
            </w:r>
            <w:r>
              <w:rPr>
                <w:rFonts w:ascii="Tahoma" w:eastAsia="Tahoma" w:hAnsi="Tahoma" w:cs="Tahoma"/>
                <w:spacing w:val="-4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Director</w:t>
            </w:r>
            <w:r>
              <w:rPr>
                <w:rFonts w:ascii="Tahoma" w:eastAsia="Tahoma" w:hAnsi="Tahoma" w:cs="Tahoma"/>
                <w:spacing w:val="-8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/</w:t>
            </w:r>
            <w:r>
              <w:rPr>
                <w:rFonts w:ascii="Tahoma" w:eastAsia="Tahoma" w:hAnsi="Tahoma" w:cs="Tahoma"/>
                <w:spacing w:val="-1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Partner,</w:t>
            </w:r>
            <w:r>
              <w:rPr>
                <w:rFonts w:ascii="Tahoma" w:eastAsia="Tahoma" w:hAnsi="Tahoma" w:cs="Tahoma"/>
                <w:spacing w:val="-8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please</w:t>
            </w:r>
            <w:r>
              <w:rPr>
                <w:rFonts w:ascii="Tahoma" w:eastAsia="Tahoma" w:hAnsi="Tahoma" w:cs="Tahoma"/>
                <w:spacing w:val="-6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answer</w:t>
            </w:r>
            <w:r>
              <w:rPr>
                <w:rFonts w:ascii="Tahoma" w:eastAsia="Tahoma" w:hAnsi="Tahoma" w:cs="Tahoma"/>
                <w:spacing w:val="-7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the</w:t>
            </w:r>
            <w:r>
              <w:rPr>
                <w:rFonts w:ascii="Tahoma" w:eastAsia="Tahoma" w:hAnsi="Tahoma" w:cs="Tahoma"/>
                <w:spacing w:val="-3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following:</w:t>
            </w:r>
          </w:p>
          <w:p w14:paraId="041DA607" w14:textId="77777777" w:rsidR="00CE05AD" w:rsidRDefault="00CE05AD">
            <w:pPr>
              <w:spacing w:before="5" w:line="260" w:lineRule="exact"/>
              <w:rPr>
                <w:sz w:val="26"/>
                <w:szCs w:val="26"/>
              </w:rPr>
            </w:pPr>
          </w:p>
          <w:p w14:paraId="00770A47" w14:textId="77777777" w:rsidR="00CE05AD" w:rsidRDefault="002610F5">
            <w:pPr>
              <w:ind w:left="269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Is</w:t>
            </w:r>
            <w:r>
              <w:rPr>
                <w:rFonts w:ascii="Tahoma" w:eastAsia="Tahoma" w:hAnsi="Tahoma" w:cs="Tahoma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this</w:t>
            </w:r>
            <w:r>
              <w:rPr>
                <w:rFonts w:ascii="Tahoma" w:eastAsia="Tahoma" w:hAnsi="Tahoma" w:cs="Tahoma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a part-time</w:t>
            </w:r>
            <w:r>
              <w:rPr>
                <w:rFonts w:ascii="Tahoma" w:eastAsia="Tahoma" w:hAnsi="Tahoma" w:cs="Tahoma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occupation?</w:t>
            </w:r>
          </w:p>
          <w:p w14:paraId="71D1EDF4" w14:textId="77777777" w:rsidR="00CE05AD" w:rsidRDefault="00CE05AD">
            <w:pPr>
              <w:spacing w:before="7" w:line="260" w:lineRule="exact"/>
              <w:rPr>
                <w:sz w:val="26"/>
                <w:szCs w:val="26"/>
              </w:rPr>
            </w:pPr>
          </w:p>
          <w:p w14:paraId="1DA29145" w14:textId="77777777" w:rsidR="00CE05AD" w:rsidRDefault="002610F5">
            <w:pPr>
              <w:ind w:left="269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If</w:t>
            </w:r>
            <w:r>
              <w:rPr>
                <w:rFonts w:ascii="Tahoma" w:eastAsia="Tahoma" w:hAnsi="Tahoma" w:cs="Tahoma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yes,</w:t>
            </w:r>
            <w:r>
              <w:rPr>
                <w:rFonts w:ascii="Tahoma" w:eastAsia="Tahoma" w:hAnsi="Tahoma" w:cs="Tahoma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please</w:t>
            </w:r>
            <w:r>
              <w:rPr>
                <w:rFonts w:ascii="Tahoma" w:eastAsia="Tahoma" w:hAnsi="Tahoma" w:cs="Tahoma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give</w:t>
            </w:r>
            <w:r>
              <w:rPr>
                <w:rFonts w:ascii="Tahoma" w:eastAsia="Tahoma" w:hAnsi="Tahoma" w:cs="Tahoma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brief</w:t>
            </w:r>
            <w:r>
              <w:rPr>
                <w:rFonts w:ascii="Tahoma" w:eastAsia="Tahoma" w:hAnsi="Tahoma" w:cs="Tahoma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details</w:t>
            </w:r>
            <w:r>
              <w:rPr>
                <w:rFonts w:ascii="Tahoma" w:eastAsia="Tahoma" w:hAnsi="Tahoma" w:cs="Tahoma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of</w:t>
            </w:r>
            <w:r>
              <w:rPr>
                <w:rFonts w:ascii="Tahoma" w:eastAsia="Tahoma" w:hAnsi="Tahoma" w:cs="Tahoma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present</w:t>
            </w:r>
            <w:r>
              <w:rPr>
                <w:rFonts w:ascii="Tahoma" w:eastAsia="Tahoma" w:hAnsi="Tahoma" w:cs="Tahoma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full time</w:t>
            </w:r>
            <w:r>
              <w:rPr>
                <w:rFonts w:ascii="Tahoma" w:eastAsia="Tahoma" w:hAnsi="Tahoma" w:cs="Tahoma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occupation.</w:t>
            </w:r>
          </w:p>
        </w:tc>
        <w:tc>
          <w:tcPr>
            <w:tcW w:w="2798" w:type="dxa"/>
            <w:tcBorders>
              <w:top w:val="single" w:sz="7" w:space="0" w:color="000000"/>
              <w:left w:val="nil"/>
              <w:bottom w:val="single" w:sz="7" w:space="0" w:color="000000"/>
              <w:right w:val="single" w:sz="5" w:space="0" w:color="000000"/>
            </w:tcBorders>
          </w:tcPr>
          <w:p w14:paraId="00ABCB2D" w14:textId="77777777" w:rsidR="00CE05AD" w:rsidRDefault="00CE05AD">
            <w:pPr>
              <w:spacing w:line="120" w:lineRule="exact"/>
              <w:rPr>
                <w:sz w:val="13"/>
                <w:szCs w:val="13"/>
              </w:rPr>
            </w:pPr>
          </w:p>
          <w:p w14:paraId="599E3F49" w14:textId="77777777" w:rsidR="00CE05AD" w:rsidRDefault="00CE05AD">
            <w:pPr>
              <w:spacing w:line="200" w:lineRule="exact"/>
            </w:pPr>
          </w:p>
          <w:p w14:paraId="26EEA75E" w14:textId="77777777" w:rsidR="00CE05AD" w:rsidRDefault="00CE05AD">
            <w:pPr>
              <w:spacing w:line="200" w:lineRule="exact"/>
            </w:pPr>
          </w:p>
          <w:p w14:paraId="2C9789E8" w14:textId="77777777" w:rsidR="00CE05AD" w:rsidRDefault="002610F5">
            <w:pPr>
              <w:ind w:left="850"/>
              <w:rPr>
                <w:rFonts w:ascii="Wingdings 2" w:eastAsia="Wingdings 2" w:hAnsi="Wingdings 2" w:cs="Wingdings 2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sz w:val="22"/>
                <w:szCs w:val="22"/>
              </w:rPr>
              <w:t>YES</w:t>
            </w:r>
            <w:r>
              <w:rPr>
                <w:rFonts w:ascii="Tahoma" w:eastAsia="Tahoma" w:hAnsi="Tahoma" w:cs="Tahoma"/>
                <w:b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Wingdings 2" w:eastAsia="Wingdings 2" w:hAnsi="Wingdings 2" w:cs="Wingdings 2"/>
                <w:w w:val="78"/>
                <w:sz w:val="22"/>
                <w:szCs w:val="22"/>
              </w:rPr>
              <w:t></w:t>
            </w:r>
            <w:r>
              <w:rPr>
                <w:w w:val="78"/>
                <w:sz w:val="22"/>
                <w:szCs w:val="22"/>
              </w:rPr>
              <w:t xml:space="preserve">   </w:t>
            </w:r>
            <w:r>
              <w:rPr>
                <w:spacing w:val="23"/>
                <w:w w:val="78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b/>
                <w:sz w:val="22"/>
                <w:szCs w:val="22"/>
              </w:rPr>
              <w:t>NO</w:t>
            </w:r>
            <w:r>
              <w:rPr>
                <w:rFonts w:ascii="Tahoma" w:eastAsia="Tahoma" w:hAnsi="Tahoma" w:cs="Tahoma"/>
                <w:b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Wingdings 2" w:eastAsia="Wingdings 2" w:hAnsi="Wingdings 2" w:cs="Wingdings 2"/>
                <w:w w:val="78"/>
                <w:sz w:val="22"/>
                <w:szCs w:val="22"/>
              </w:rPr>
              <w:t></w:t>
            </w:r>
          </w:p>
        </w:tc>
      </w:tr>
    </w:tbl>
    <w:p w14:paraId="2356B773" w14:textId="77777777" w:rsidR="00CE05AD" w:rsidRDefault="002610F5">
      <w:pPr>
        <w:spacing w:line="240" w:lineRule="exact"/>
        <w:ind w:left="230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b/>
          <w:sz w:val="22"/>
          <w:szCs w:val="22"/>
        </w:rPr>
        <w:t xml:space="preserve">6.       </w:t>
      </w:r>
      <w:r>
        <w:rPr>
          <w:rFonts w:ascii="Tahoma" w:eastAsia="Tahoma" w:hAnsi="Tahoma" w:cs="Tahoma"/>
          <w:b/>
          <w:spacing w:val="25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>Description</w:t>
      </w:r>
      <w:r>
        <w:rPr>
          <w:rFonts w:ascii="Tahoma" w:eastAsia="Tahoma" w:hAnsi="Tahoma" w:cs="Tahoma"/>
          <w:spacing w:val="-11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>of</w:t>
      </w:r>
      <w:r>
        <w:rPr>
          <w:rFonts w:ascii="Tahoma" w:eastAsia="Tahoma" w:hAnsi="Tahoma" w:cs="Tahoma"/>
          <w:spacing w:val="-2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>Firm’s</w:t>
      </w:r>
      <w:r>
        <w:rPr>
          <w:rFonts w:ascii="Tahoma" w:eastAsia="Tahoma" w:hAnsi="Tahoma" w:cs="Tahoma"/>
          <w:spacing w:val="-6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>activities</w:t>
      </w:r>
      <w:r>
        <w:rPr>
          <w:rFonts w:ascii="Tahoma" w:eastAsia="Tahoma" w:hAnsi="Tahoma" w:cs="Tahoma"/>
          <w:spacing w:val="-8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>for</w:t>
      </w:r>
      <w:r>
        <w:rPr>
          <w:rFonts w:ascii="Tahoma" w:eastAsia="Tahoma" w:hAnsi="Tahoma" w:cs="Tahoma"/>
          <w:spacing w:val="-3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>which</w:t>
      </w:r>
      <w:r>
        <w:rPr>
          <w:rFonts w:ascii="Tahoma" w:eastAsia="Tahoma" w:hAnsi="Tahoma" w:cs="Tahoma"/>
          <w:spacing w:val="-6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>cover</w:t>
      </w:r>
      <w:r>
        <w:rPr>
          <w:rFonts w:ascii="Tahoma" w:eastAsia="Tahoma" w:hAnsi="Tahoma" w:cs="Tahoma"/>
          <w:spacing w:val="-5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>is</w:t>
      </w:r>
      <w:r>
        <w:rPr>
          <w:rFonts w:ascii="Tahoma" w:eastAsia="Tahoma" w:hAnsi="Tahoma" w:cs="Tahoma"/>
          <w:spacing w:val="-1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>required:</w:t>
      </w:r>
    </w:p>
    <w:p w14:paraId="50C87C4F" w14:textId="77777777" w:rsidR="00CE05AD" w:rsidRDefault="002610F5">
      <w:pPr>
        <w:spacing w:line="260" w:lineRule="exact"/>
        <w:ind w:left="978"/>
        <w:rPr>
          <w:rFonts w:ascii="Tahoma" w:eastAsia="Tahoma" w:hAnsi="Tahoma" w:cs="Tahoma"/>
          <w:sz w:val="22"/>
          <w:szCs w:val="22"/>
        </w:rPr>
        <w:sectPr w:rsidR="00CE05AD">
          <w:headerReference w:type="default" r:id="rId7"/>
          <w:pgSz w:w="11900" w:h="16840"/>
          <w:pgMar w:top="1280" w:right="380" w:bottom="280" w:left="1000" w:header="1093" w:footer="0" w:gutter="0"/>
          <w:cols w:space="720"/>
        </w:sectPr>
      </w:pPr>
      <w:r>
        <w:rPr>
          <w:rFonts w:ascii="Tahoma" w:eastAsia="Tahoma" w:hAnsi="Tahoma" w:cs="Tahoma"/>
          <w:position w:val="-1"/>
          <w:sz w:val="22"/>
          <w:szCs w:val="22"/>
        </w:rPr>
        <w:t>(if there</w:t>
      </w:r>
      <w:r>
        <w:rPr>
          <w:rFonts w:ascii="Tahoma" w:eastAsia="Tahoma" w:hAnsi="Tahoma" w:cs="Tahoma"/>
          <w:spacing w:val="-5"/>
          <w:position w:val="-1"/>
          <w:sz w:val="22"/>
          <w:szCs w:val="22"/>
        </w:rPr>
        <w:t xml:space="preserve"> </w:t>
      </w:r>
      <w:r>
        <w:rPr>
          <w:rFonts w:ascii="Tahoma" w:eastAsia="Tahoma" w:hAnsi="Tahoma" w:cs="Tahoma"/>
          <w:position w:val="-1"/>
          <w:sz w:val="22"/>
          <w:szCs w:val="22"/>
        </w:rPr>
        <w:t>is</w:t>
      </w:r>
      <w:r>
        <w:rPr>
          <w:rFonts w:ascii="Tahoma" w:eastAsia="Tahoma" w:hAnsi="Tahoma" w:cs="Tahoma"/>
          <w:spacing w:val="-1"/>
          <w:position w:val="-1"/>
          <w:sz w:val="22"/>
          <w:szCs w:val="22"/>
        </w:rPr>
        <w:t xml:space="preserve"> </w:t>
      </w:r>
      <w:r>
        <w:rPr>
          <w:rFonts w:ascii="Tahoma" w:eastAsia="Tahoma" w:hAnsi="Tahoma" w:cs="Tahoma"/>
          <w:position w:val="-1"/>
          <w:sz w:val="22"/>
          <w:szCs w:val="22"/>
        </w:rPr>
        <w:t>more</w:t>
      </w:r>
      <w:r>
        <w:rPr>
          <w:rFonts w:ascii="Tahoma" w:eastAsia="Tahoma" w:hAnsi="Tahoma" w:cs="Tahoma"/>
          <w:spacing w:val="-5"/>
          <w:position w:val="-1"/>
          <w:sz w:val="22"/>
          <w:szCs w:val="22"/>
        </w:rPr>
        <w:t xml:space="preserve"> </w:t>
      </w:r>
      <w:r>
        <w:rPr>
          <w:rFonts w:ascii="Tahoma" w:eastAsia="Tahoma" w:hAnsi="Tahoma" w:cs="Tahoma"/>
          <w:position w:val="-1"/>
          <w:sz w:val="22"/>
          <w:szCs w:val="22"/>
        </w:rPr>
        <w:t>than</w:t>
      </w:r>
      <w:r>
        <w:rPr>
          <w:rFonts w:ascii="Tahoma" w:eastAsia="Tahoma" w:hAnsi="Tahoma" w:cs="Tahoma"/>
          <w:spacing w:val="-4"/>
          <w:position w:val="-1"/>
          <w:sz w:val="22"/>
          <w:szCs w:val="22"/>
        </w:rPr>
        <w:t xml:space="preserve"> </w:t>
      </w:r>
      <w:r>
        <w:rPr>
          <w:rFonts w:ascii="Tahoma" w:eastAsia="Tahoma" w:hAnsi="Tahoma" w:cs="Tahoma"/>
          <w:position w:val="-1"/>
          <w:sz w:val="22"/>
          <w:szCs w:val="22"/>
        </w:rPr>
        <w:t>one</w:t>
      </w:r>
      <w:r>
        <w:rPr>
          <w:rFonts w:ascii="Tahoma" w:eastAsia="Tahoma" w:hAnsi="Tahoma" w:cs="Tahoma"/>
          <w:spacing w:val="-4"/>
          <w:position w:val="-1"/>
          <w:sz w:val="22"/>
          <w:szCs w:val="22"/>
        </w:rPr>
        <w:t xml:space="preserve"> </w:t>
      </w:r>
      <w:r>
        <w:rPr>
          <w:rFonts w:ascii="Tahoma" w:eastAsia="Tahoma" w:hAnsi="Tahoma" w:cs="Tahoma"/>
          <w:position w:val="-1"/>
          <w:sz w:val="22"/>
          <w:szCs w:val="22"/>
        </w:rPr>
        <w:t>activity,</w:t>
      </w:r>
      <w:r>
        <w:rPr>
          <w:rFonts w:ascii="Tahoma" w:eastAsia="Tahoma" w:hAnsi="Tahoma" w:cs="Tahoma"/>
          <w:spacing w:val="-7"/>
          <w:position w:val="-1"/>
          <w:sz w:val="22"/>
          <w:szCs w:val="22"/>
        </w:rPr>
        <w:t xml:space="preserve"> </w:t>
      </w:r>
      <w:r>
        <w:rPr>
          <w:rFonts w:ascii="Tahoma" w:eastAsia="Tahoma" w:hAnsi="Tahoma" w:cs="Tahoma"/>
          <w:position w:val="-1"/>
          <w:sz w:val="22"/>
          <w:szCs w:val="22"/>
        </w:rPr>
        <w:t>please</w:t>
      </w:r>
      <w:r>
        <w:rPr>
          <w:rFonts w:ascii="Tahoma" w:eastAsia="Tahoma" w:hAnsi="Tahoma" w:cs="Tahoma"/>
          <w:spacing w:val="-6"/>
          <w:position w:val="-1"/>
          <w:sz w:val="22"/>
          <w:szCs w:val="22"/>
        </w:rPr>
        <w:t xml:space="preserve"> </w:t>
      </w:r>
      <w:r>
        <w:rPr>
          <w:rFonts w:ascii="Tahoma" w:eastAsia="Tahoma" w:hAnsi="Tahoma" w:cs="Tahoma"/>
          <w:position w:val="-1"/>
          <w:sz w:val="22"/>
          <w:szCs w:val="22"/>
        </w:rPr>
        <w:t>detail</w:t>
      </w:r>
      <w:r>
        <w:rPr>
          <w:rFonts w:ascii="Tahoma" w:eastAsia="Tahoma" w:hAnsi="Tahoma" w:cs="Tahoma"/>
          <w:spacing w:val="-5"/>
          <w:position w:val="-1"/>
          <w:sz w:val="22"/>
          <w:szCs w:val="22"/>
        </w:rPr>
        <w:t xml:space="preserve"> </w:t>
      </w:r>
      <w:r>
        <w:rPr>
          <w:rFonts w:ascii="Tahoma" w:eastAsia="Tahoma" w:hAnsi="Tahoma" w:cs="Tahoma"/>
          <w:position w:val="-1"/>
          <w:sz w:val="22"/>
          <w:szCs w:val="22"/>
        </w:rPr>
        <w:t>percentage</w:t>
      </w:r>
      <w:r>
        <w:rPr>
          <w:rFonts w:ascii="Tahoma" w:eastAsia="Tahoma" w:hAnsi="Tahoma" w:cs="Tahoma"/>
          <w:spacing w:val="-11"/>
          <w:position w:val="-1"/>
          <w:sz w:val="22"/>
          <w:szCs w:val="22"/>
        </w:rPr>
        <w:t xml:space="preserve"> </w:t>
      </w:r>
      <w:r>
        <w:rPr>
          <w:rFonts w:ascii="Tahoma" w:eastAsia="Tahoma" w:hAnsi="Tahoma" w:cs="Tahoma"/>
          <w:position w:val="-1"/>
          <w:sz w:val="22"/>
          <w:szCs w:val="22"/>
        </w:rPr>
        <w:t>split</w:t>
      </w:r>
      <w:r>
        <w:rPr>
          <w:rFonts w:ascii="Tahoma" w:eastAsia="Tahoma" w:hAnsi="Tahoma" w:cs="Tahoma"/>
          <w:spacing w:val="-4"/>
          <w:position w:val="-1"/>
          <w:sz w:val="22"/>
          <w:szCs w:val="22"/>
        </w:rPr>
        <w:t xml:space="preserve"> </w:t>
      </w:r>
      <w:r>
        <w:rPr>
          <w:rFonts w:ascii="Tahoma" w:eastAsia="Tahoma" w:hAnsi="Tahoma" w:cs="Tahoma"/>
          <w:position w:val="-1"/>
          <w:sz w:val="22"/>
          <w:szCs w:val="22"/>
        </w:rPr>
        <w:t>for</w:t>
      </w:r>
      <w:r>
        <w:rPr>
          <w:rFonts w:ascii="Tahoma" w:eastAsia="Tahoma" w:hAnsi="Tahoma" w:cs="Tahoma"/>
          <w:spacing w:val="-3"/>
          <w:position w:val="-1"/>
          <w:sz w:val="22"/>
          <w:szCs w:val="22"/>
        </w:rPr>
        <w:t xml:space="preserve"> </w:t>
      </w:r>
      <w:r>
        <w:rPr>
          <w:rFonts w:ascii="Tahoma" w:eastAsia="Tahoma" w:hAnsi="Tahoma" w:cs="Tahoma"/>
          <w:position w:val="-1"/>
          <w:sz w:val="22"/>
          <w:szCs w:val="22"/>
        </w:rPr>
        <w:t>each</w:t>
      </w:r>
      <w:r>
        <w:rPr>
          <w:rFonts w:ascii="Tahoma" w:eastAsia="Tahoma" w:hAnsi="Tahoma" w:cs="Tahoma"/>
          <w:spacing w:val="-5"/>
          <w:position w:val="-1"/>
          <w:sz w:val="22"/>
          <w:szCs w:val="22"/>
        </w:rPr>
        <w:t xml:space="preserve"> </w:t>
      </w:r>
      <w:r>
        <w:rPr>
          <w:rFonts w:ascii="Tahoma" w:eastAsia="Tahoma" w:hAnsi="Tahoma" w:cs="Tahoma"/>
          <w:position w:val="-1"/>
          <w:sz w:val="22"/>
          <w:szCs w:val="22"/>
        </w:rPr>
        <w:t>category)</w:t>
      </w:r>
    </w:p>
    <w:p w14:paraId="3655D21E" w14:textId="7A3D2233" w:rsidR="00CE05AD" w:rsidRDefault="00EA30E1">
      <w:pPr>
        <w:spacing w:before="9" w:line="80" w:lineRule="exact"/>
        <w:rPr>
          <w:sz w:val="9"/>
          <w:szCs w:val="9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7216" behindDoc="1" locked="0" layoutInCell="1" allowOverlap="1" wp14:anchorId="50AC4168" wp14:editId="3DBF9829">
                <wp:simplePos x="0" y="0"/>
                <wp:positionH relativeFrom="page">
                  <wp:posOffset>702945</wp:posOffset>
                </wp:positionH>
                <wp:positionV relativeFrom="page">
                  <wp:posOffset>9417685</wp:posOffset>
                </wp:positionV>
                <wp:extent cx="6303645" cy="10160"/>
                <wp:effectExtent l="7620" t="6985" r="3810" b="1905"/>
                <wp:wrapNone/>
                <wp:docPr id="80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03645" cy="10160"/>
                          <a:chOff x="1107" y="14831"/>
                          <a:chExt cx="9927" cy="16"/>
                        </a:xfrm>
                      </wpg:grpSpPr>
                      <wpg:grpSp>
                        <wpg:cNvPr id="81" name="Group 80"/>
                        <wpg:cNvGrpSpPr>
                          <a:grpSpLocks/>
                        </wpg:cNvGrpSpPr>
                        <wpg:grpSpPr bwMode="auto">
                          <a:xfrm>
                            <a:off x="1115" y="14839"/>
                            <a:ext cx="5498" cy="0"/>
                            <a:chOff x="1115" y="14839"/>
                            <a:chExt cx="5498" cy="0"/>
                          </a:xfrm>
                        </wpg:grpSpPr>
                        <wps:wsp>
                          <wps:cNvPr id="82" name="Freeform 83"/>
                          <wps:cNvSpPr>
                            <a:spLocks/>
                          </wps:cNvSpPr>
                          <wps:spPr bwMode="auto">
                            <a:xfrm>
                              <a:off x="1115" y="14839"/>
                              <a:ext cx="5498" cy="0"/>
                            </a:xfrm>
                            <a:custGeom>
                              <a:avLst/>
                              <a:gdLst>
                                <a:gd name="T0" fmla="+- 0 1115 1115"/>
                                <a:gd name="T1" fmla="*/ T0 w 5498"/>
                                <a:gd name="T2" fmla="+- 0 6613 1115"/>
                                <a:gd name="T3" fmla="*/ T2 w 549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498">
                                  <a:moveTo>
                                    <a:pt x="0" y="0"/>
                                  </a:moveTo>
                                  <a:lnTo>
                                    <a:pt x="5498" y="0"/>
                                  </a:lnTo>
                                </a:path>
                              </a:pathLst>
                            </a:custGeom>
                            <a:noFill/>
                            <a:ln w="1041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83" name="Group 81"/>
                          <wpg:cNvGrpSpPr>
                            <a:grpSpLocks/>
                          </wpg:cNvGrpSpPr>
                          <wpg:grpSpPr bwMode="auto">
                            <a:xfrm>
                              <a:off x="6613" y="14839"/>
                              <a:ext cx="4412" cy="0"/>
                              <a:chOff x="6613" y="14839"/>
                              <a:chExt cx="4412" cy="0"/>
                            </a:xfrm>
                          </wpg:grpSpPr>
                          <wps:wsp>
                            <wps:cNvPr id="84" name="Freeform 82"/>
                            <wps:cNvSpPr>
                              <a:spLocks/>
                            </wps:cNvSpPr>
                            <wps:spPr bwMode="auto">
                              <a:xfrm>
                                <a:off x="6613" y="14839"/>
                                <a:ext cx="4412" cy="0"/>
                              </a:xfrm>
                              <a:custGeom>
                                <a:avLst/>
                                <a:gdLst>
                                  <a:gd name="T0" fmla="+- 0 6613 6613"/>
                                  <a:gd name="T1" fmla="*/ T0 w 4412"/>
                                  <a:gd name="T2" fmla="+- 0 11026 6613"/>
                                  <a:gd name="T3" fmla="*/ T2 w 4412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4412">
                                    <a:moveTo>
                                      <a:pt x="0" y="0"/>
                                    </a:moveTo>
                                    <a:lnTo>
                                      <a:pt x="4413" y="0"/>
                                    </a:lnTo>
                                  </a:path>
                                </a:pathLst>
                              </a:custGeom>
                              <a:noFill/>
                              <a:ln w="10414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7FFEF6" id="Group 79" o:spid="_x0000_s1026" style="position:absolute;margin-left:55.35pt;margin-top:741.55pt;width:496.35pt;height:.8pt;z-index:-251659264;mso-position-horizontal-relative:page;mso-position-vertical-relative:page" coordorigin="1107,14831" coordsize="992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">
                <v:group id="Group 80" o:spid="_x0000_s1027" style="position:absolute;left:1115;top:14839;width:5498;height:0" coordorigin="1115,14839" coordsize="54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<v:shape id="Freeform 83" o:spid="_x0000_s1028" style="position:absolute;left:1115;top:14839;width:5498;height:0;visibility:visible;mso-wrap-style:square;v-text-anchor:top" coordsize="54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" path="m,l5498,e" filled="f" strokeweight=".82pt">
                    <v:path arrowok="t" o:connecttype="custom" o:connectlocs="0,0;5498,0" o:connectangles="0,0"/>
                  </v:shape>
                  <v:group id="Group 81" o:spid="_x0000_s1029" style="position:absolute;left:6613;top:14839;width:4412;height:0" coordorigin="6613,14839" coordsize="44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    <v:shape id="Freeform 82" o:spid="_x0000_s1030" style="position:absolute;left:6613;top:14839;width:4412;height:0;visibility:visible;mso-wrap-style:square;v-text-anchor:top" coordsize="44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" path="m,l4413,e" filled="f" strokeweight=".82pt">
                      <v:path arrowok="t" o:connecttype="custom" o:connectlocs="0,0;4413,0" o:connectangles="0,0"/>
                    </v:shape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1" locked="0" layoutInCell="1" allowOverlap="1" wp14:anchorId="7B5614DC" wp14:editId="3ECBDA23">
                <wp:simplePos x="0" y="0"/>
                <wp:positionH relativeFrom="page">
                  <wp:posOffset>4190365</wp:posOffset>
                </wp:positionH>
                <wp:positionV relativeFrom="page">
                  <wp:posOffset>8897620</wp:posOffset>
                </wp:positionV>
                <wp:extent cx="2811145" cy="0"/>
                <wp:effectExtent l="8890" t="10795" r="8890" b="8255"/>
                <wp:wrapNone/>
                <wp:docPr id="78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11145" cy="0"/>
                          <a:chOff x="6599" y="14012"/>
                          <a:chExt cx="4427" cy="0"/>
                        </a:xfrm>
                      </wpg:grpSpPr>
                      <wps:wsp>
                        <wps:cNvPr id="79" name="Freeform 78"/>
                        <wps:cNvSpPr>
                          <a:spLocks/>
                        </wps:cNvSpPr>
                        <wps:spPr bwMode="auto">
                          <a:xfrm>
                            <a:off x="6599" y="14012"/>
                            <a:ext cx="4427" cy="0"/>
                          </a:xfrm>
                          <a:custGeom>
                            <a:avLst/>
                            <a:gdLst>
                              <a:gd name="T0" fmla="+- 0 6599 6599"/>
                              <a:gd name="T1" fmla="*/ T0 w 4427"/>
                              <a:gd name="T2" fmla="+- 0 11026 6599"/>
                              <a:gd name="T3" fmla="*/ T2 w 442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4427">
                                <a:moveTo>
                                  <a:pt x="0" y="0"/>
                                </a:moveTo>
                                <a:lnTo>
                                  <a:pt x="4427" y="0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181715" id="Group 77" o:spid="_x0000_s1026" style="position:absolute;margin-left:329.95pt;margin-top:700.6pt;width:221.35pt;height:0;z-index:-251660288;mso-position-horizontal-relative:page;mso-position-vertical-relative:page" coordorigin="6599,14012" coordsize="4427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">
                <v:shape id="Freeform 78" o:spid="_x0000_s1027" style="position:absolute;left:6599;top:14012;width:4427;height:0;visibility:visible;mso-wrap-style:square;v-text-anchor:top" coordsize="44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" path="m,l4427,e" filled="f" strokeweight=".82pt">
                  <v:path arrowok="t" o:connecttype="custom" o:connectlocs="0,0;4427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1" locked="0" layoutInCell="1" allowOverlap="1" wp14:anchorId="306B3336" wp14:editId="47B13E76">
                <wp:simplePos x="0" y="0"/>
                <wp:positionH relativeFrom="page">
                  <wp:posOffset>4190365</wp:posOffset>
                </wp:positionH>
                <wp:positionV relativeFrom="page">
                  <wp:posOffset>8203565</wp:posOffset>
                </wp:positionV>
                <wp:extent cx="2811145" cy="0"/>
                <wp:effectExtent l="8890" t="12065" r="8890" b="6985"/>
                <wp:wrapNone/>
                <wp:docPr id="76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11145" cy="0"/>
                          <a:chOff x="6599" y="12919"/>
                          <a:chExt cx="4427" cy="0"/>
                        </a:xfrm>
                      </wpg:grpSpPr>
                      <wps:wsp>
                        <wps:cNvPr id="77" name="Freeform 76"/>
                        <wps:cNvSpPr>
                          <a:spLocks/>
                        </wps:cNvSpPr>
                        <wps:spPr bwMode="auto">
                          <a:xfrm>
                            <a:off x="6599" y="12919"/>
                            <a:ext cx="4427" cy="0"/>
                          </a:xfrm>
                          <a:custGeom>
                            <a:avLst/>
                            <a:gdLst>
                              <a:gd name="T0" fmla="+- 0 6599 6599"/>
                              <a:gd name="T1" fmla="*/ T0 w 4427"/>
                              <a:gd name="T2" fmla="+- 0 11026 6599"/>
                              <a:gd name="T3" fmla="*/ T2 w 442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4427">
                                <a:moveTo>
                                  <a:pt x="0" y="0"/>
                                </a:moveTo>
                                <a:lnTo>
                                  <a:pt x="4427" y="0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2E5853E" id="Group 75" o:spid="_x0000_s1026" style="position:absolute;margin-left:329.95pt;margin-top:645.95pt;width:221.35pt;height:0;z-index:-251661312;mso-position-horizontal-relative:page;mso-position-vertical-relative:page" coordorigin="6599,12919" coordsize="4427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">
                <v:shape id="Freeform 76" o:spid="_x0000_s1027" style="position:absolute;left:6599;top:12919;width:4427;height:0;visibility:visible;mso-wrap-style:square;v-text-anchor:top" coordsize="44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" path="m,l4427,e" filled="f" strokeweight=".82pt">
                  <v:path arrowok="t" o:connecttype="custom" o:connectlocs="0,0;4427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1" locked="0" layoutInCell="1" allowOverlap="1" wp14:anchorId="1B9858B0" wp14:editId="309401CE">
                <wp:simplePos x="0" y="0"/>
                <wp:positionH relativeFrom="page">
                  <wp:posOffset>4190365</wp:posOffset>
                </wp:positionH>
                <wp:positionV relativeFrom="page">
                  <wp:posOffset>7856855</wp:posOffset>
                </wp:positionV>
                <wp:extent cx="2811145" cy="0"/>
                <wp:effectExtent l="8890" t="8255" r="8890" b="10795"/>
                <wp:wrapNone/>
                <wp:docPr id="74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11145" cy="0"/>
                          <a:chOff x="6599" y="12373"/>
                          <a:chExt cx="4427" cy="0"/>
                        </a:xfrm>
                      </wpg:grpSpPr>
                      <wps:wsp>
                        <wps:cNvPr id="75" name="Freeform 74"/>
                        <wps:cNvSpPr>
                          <a:spLocks/>
                        </wps:cNvSpPr>
                        <wps:spPr bwMode="auto">
                          <a:xfrm>
                            <a:off x="6599" y="12373"/>
                            <a:ext cx="4427" cy="0"/>
                          </a:xfrm>
                          <a:custGeom>
                            <a:avLst/>
                            <a:gdLst>
                              <a:gd name="T0" fmla="+- 0 6599 6599"/>
                              <a:gd name="T1" fmla="*/ T0 w 4427"/>
                              <a:gd name="T2" fmla="+- 0 11026 6599"/>
                              <a:gd name="T3" fmla="*/ T2 w 442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4427">
                                <a:moveTo>
                                  <a:pt x="0" y="0"/>
                                </a:moveTo>
                                <a:lnTo>
                                  <a:pt x="4427" y="0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01DFED" id="Group 73" o:spid="_x0000_s1026" style="position:absolute;margin-left:329.95pt;margin-top:618.65pt;width:221.35pt;height:0;z-index:-251662336;mso-position-horizontal-relative:page;mso-position-vertical-relative:page" coordorigin="6599,12373" coordsize="4427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">
                <v:shape id="Freeform 74" o:spid="_x0000_s1027" style="position:absolute;left:6599;top:12373;width:4427;height:0;visibility:visible;mso-wrap-style:square;v-text-anchor:top" coordsize="44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" path="m,l4427,e" filled="f" strokeweight=".82pt">
                  <v:path arrowok="t" o:connecttype="custom" o:connectlocs="0,0;4427,0" o:connectangles="0,0"/>
                </v:shape>
                <w10:wrap anchorx="page" anchory="page"/>
              </v:group>
            </w:pict>
          </mc:Fallback>
        </mc:AlternateContent>
      </w:r>
    </w:p>
    <w:tbl>
      <w:tblPr>
        <w:tblW w:w="0" w:type="auto"/>
        <w:tblInd w:w="9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3"/>
        <w:gridCol w:w="755"/>
        <w:gridCol w:w="3378"/>
        <w:gridCol w:w="6160"/>
        <w:gridCol w:w="372"/>
      </w:tblGrid>
      <w:tr w:rsidR="00CE05AD" w14:paraId="5CFB7945" w14:textId="77777777">
        <w:trPr>
          <w:trHeight w:hRule="exact" w:val="2953"/>
        </w:trPr>
        <w:tc>
          <w:tcPr>
            <w:tcW w:w="613" w:type="dxa"/>
            <w:vMerge w:val="restart"/>
            <w:tcBorders>
              <w:top w:val="single" w:sz="5" w:space="0" w:color="000000"/>
              <w:left w:val="single" w:sz="5" w:space="0" w:color="000000"/>
              <w:right w:val="nil"/>
            </w:tcBorders>
          </w:tcPr>
          <w:p w14:paraId="156AA690" w14:textId="77777777" w:rsidR="00CE05AD" w:rsidRDefault="00CE05AD"/>
        </w:tc>
        <w:tc>
          <w:tcPr>
            <w:tcW w:w="10293" w:type="dxa"/>
            <w:gridSpan w:val="3"/>
            <w:tcBorders>
              <w:top w:val="single" w:sz="5" w:space="0" w:color="000000"/>
              <w:left w:val="nil"/>
              <w:bottom w:val="single" w:sz="7" w:space="0" w:color="000000"/>
              <w:right w:val="single" w:sz="8" w:space="0" w:color="FFFFFF"/>
            </w:tcBorders>
          </w:tcPr>
          <w:p w14:paraId="378497BD" w14:textId="77777777" w:rsidR="00CE05AD" w:rsidRDefault="00CE05AD">
            <w:pPr>
              <w:spacing w:before="8" w:line="140" w:lineRule="exact"/>
              <w:rPr>
                <w:sz w:val="15"/>
                <w:szCs w:val="15"/>
              </w:rPr>
            </w:pPr>
          </w:p>
          <w:p w14:paraId="74BDF4B0" w14:textId="77777777" w:rsidR="00CE05AD" w:rsidRDefault="00CE05AD">
            <w:pPr>
              <w:spacing w:line="200" w:lineRule="exact"/>
            </w:pPr>
          </w:p>
          <w:p w14:paraId="36610BA2" w14:textId="77777777" w:rsidR="00CE05AD" w:rsidRDefault="00CE05AD">
            <w:pPr>
              <w:spacing w:line="200" w:lineRule="exact"/>
            </w:pPr>
          </w:p>
          <w:p w14:paraId="44081DE4" w14:textId="77777777" w:rsidR="00CE05AD" w:rsidRDefault="002610F5">
            <w:pPr>
              <w:ind w:left="3295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page 3 of 5 /Proposal Form /Prof.</w:t>
            </w:r>
            <w:r>
              <w:rPr>
                <w:rFonts w:ascii="Tahoma" w:eastAsia="Tahoma" w:hAnsi="Tahoma" w:cs="Tahoma"/>
                <w:b/>
                <w:spacing w:val="-1"/>
              </w:rPr>
              <w:t xml:space="preserve"> </w:t>
            </w:r>
            <w:r>
              <w:rPr>
                <w:rFonts w:ascii="Tahoma" w:eastAsia="Tahoma" w:hAnsi="Tahoma" w:cs="Tahoma"/>
                <w:b/>
              </w:rPr>
              <w:t>Indemn.</w:t>
            </w:r>
            <w:r>
              <w:rPr>
                <w:rFonts w:ascii="Tahoma" w:eastAsia="Tahoma" w:hAnsi="Tahoma" w:cs="Tahoma"/>
                <w:b/>
                <w:spacing w:val="-1"/>
              </w:rPr>
              <w:t xml:space="preserve"> </w:t>
            </w:r>
            <w:r>
              <w:rPr>
                <w:rFonts w:ascii="Tahoma" w:eastAsia="Tahoma" w:hAnsi="Tahoma" w:cs="Tahoma"/>
                <w:b/>
              </w:rPr>
              <w:t>Miscellane</w:t>
            </w:r>
            <w:r>
              <w:rPr>
                <w:rFonts w:ascii="Tahoma" w:eastAsia="Tahoma" w:hAnsi="Tahoma" w:cs="Tahoma"/>
                <w:b/>
                <w:spacing w:val="-6"/>
              </w:rPr>
              <w:t>o</w:t>
            </w:r>
            <w:r>
              <w:rPr>
                <w:rFonts w:ascii="Tahoma" w:eastAsia="Tahoma" w:hAnsi="Tahoma" w:cs="Tahoma"/>
                <w:b/>
              </w:rPr>
              <w:t>us</w:t>
            </w:r>
            <w:r>
              <w:rPr>
                <w:rFonts w:ascii="Tahoma" w:eastAsia="Tahoma" w:hAnsi="Tahoma" w:cs="Tahoma"/>
                <w:b/>
                <w:spacing w:val="-1"/>
              </w:rPr>
              <w:t xml:space="preserve"> </w:t>
            </w:r>
            <w:r>
              <w:rPr>
                <w:rFonts w:ascii="Tahoma" w:eastAsia="Tahoma" w:hAnsi="Tahoma" w:cs="Tahoma"/>
                <w:b/>
              </w:rPr>
              <w:t>classes</w:t>
            </w:r>
          </w:p>
          <w:p w14:paraId="066F9E15" w14:textId="77777777" w:rsidR="00CE05AD" w:rsidRDefault="00CE05AD">
            <w:pPr>
              <w:spacing w:before="6" w:line="140" w:lineRule="exact"/>
              <w:rPr>
                <w:sz w:val="14"/>
                <w:szCs w:val="14"/>
              </w:rPr>
            </w:pPr>
          </w:p>
          <w:p w14:paraId="03102E7A" w14:textId="77777777" w:rsidR="00CE05AD" w:rsidRDefault="00CE05AD">
            <w:pPr>
              <w:spacing w:line="200" w:lineRule="exact"/>
            </w:pPr>
          </w:p>
          <w:p w14:paraId="1ED39D31" w14:textId="77777777" w:rsidR="00CE05AD" w:rsidRDefault="00CE05AD">
            <w:pPr>
              <w:spacing w:line="200" w:lineRule="exact"/>
            </w:pPr>
          </w:p>
          <w:p w14:paraId="37423459" w14:textId="77777777" w:rsidR="00CE05AD" w:rsidRDefault="002610F5">
            <w:pPr>
              <w:ind w:left="115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sz w:val="22"/>
                <w:szCs w:val="22"/>
              </w:rPr>
              <w:t xml:space="preserve">7.       </w:t>
            </w:r>
            <w:r>
              <w:rPr>
                <w:rFonts w:ascii="Tahoma" w:eastAsia="Tahoma" w:hAnsi="Tahoma" w:cs="Tahoma"/>
                <w:b/>
                <w:spacing w:val="25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Are</w:t>
            </w:r>
            <w:r>
              <w:rPr>
                <w:rFonts w:ascii="Tahoma" w:eastAsia="Tahoma" w:hAnsi="Tahoma" w:cs="Tahoma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any</w:t>
            </w:r>
            <w:r>
              <w:rPr>
                <w:rFonts w:ascii="Tahoma" w:eastAsia="Tahoma" w:hAnsi="Tahoma" w:cs="Tahoma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major</w:t>
            </w:r>
            <w:r>
              <w:rPr>
                <w:rFonts w:ascii="Tahoma" w:eastAsia="Tahoma" w:hAnsi="Tahoma" w:cs="Tahoma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changes</w:t>
            </w:r>
            <w:r>
              <w:rPr>
                <w:rFonts w:ascii="Tahoma" w:eastAsia="Tahoma" w:hAnsi="Tahoma" w:cs="Tahoma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in the</w:t>
            </w:r>
            <w:r>
              <w:rPr>
                <w:rFonts w:ascii="Tahoma" w:eastAsia="Tahoma" w:hAnsi="Tahoma" w:cs="Tahoma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Firm’s</w:t>
            </w:r>
            <w:r>
              <w:rPr>
                <w:rFonts w:ascii="Tahoma" w:eastAsia="Tahoma" w:hAnsi="Tahoma" w:cs="Tahoma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activities</w:t>
            </w:r>
            <w:r>
              <w:rPr>
                <w:rFonts w:ascii="Tahoma" w:eastAsia="Tahoma" w:hAnsi="Tahoma" w:cs="Tahoma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planned</w:t>
            </w:r>
            <w:r>
              <w:rPr>
                <w:rFonts w:ascii="Tahoma" w:eastAsia="Tahoma" w:hAnsi="Tahoma" w:cs="Tahoma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or</w:t>
            </w:r>
            <w:r>
              <w:rPr>
                <w:rFonts w:ascii="Tahoma" w:eastAsia="Tahoma" w:hAnsi="Tahoma" w:cs="Tahoma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expected</w:t>
            </w:r>
            <w:r>
              <w:rPr>
                <w:rFonts w:ascii="Tahoma" w:eastAsia="Tahoma" w:hAnsi="Tahoma" w:cs="Tahoma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within</w:t>
            </w:r>
          </w:p>
          <w:p w14:paraId="01DF191F" w14:textId="77777777" w:rsidR="00CE05AD" w:rsidRDefault="002610F5">
            <w:pPr>
              <w:spacing w:line="260" w:lineRule="exact"/>
              <w:ind w:left="863"/>
              <w:rPr>
                <w:rFonts w:ascii="Wingdings 2" w:eastAsia="Wingdings 2" w:hAnsi="Wingdings 2" w:cs="Wingdings 2"/>
                <w:sz w:val="22"/>
                <w:szCs w:val="22"/>
              </w:rPr>
            </w:pP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the</w:t>
            </w:r>
            <w:r>
              <w:rPr>
                <w:rFonts w:ascii="Tahoma" w:eastAsia="Tahoma" w:hAnsi="Tahoma" w:cs="Tahoma"/>
                <w:spacing w:val="-3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next</w:t>
            </w:r>
            <w:r>
              <w:rPr>
                <w:rFonts w:ascii="Tahoma" w:eastAsia="Tahoma" w:hAnsi="Tahoma" w:cs="Tahoma"/>
                <w:spacing w:val="-4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two</w:t>
            </w:r>
            <w:r>
              <w:rPr>
                <w:rFonts w:ascii="Tahoma" w:eastAsia="Tahoma" w:hAnsi="Tahoma" w:cs="Tahoma"/>
                <w:spacing w:val="-4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 xml:space="preserve">years?                                                                                </w:t>
            </w:r>
            <w:r>
              <w:rPr>
                <w:rFonts w:ascii="Tahoma" w:eastAsia="Tahoma" w:hAnsi="Tahoma" w:cs="Tahoma"/>
                <w:spacing w:val="1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b/>
                <w:position w:val="-1"/>
                <w:sz w:val="22"/>
                <w:szCs w:val="22"/>
              </w:rPr>
              <w:t>YES</w:t>
            </w:r>
            <w:r>
              <w:rPr>
                <w:rFonts w:ascii="Tahoma" w:eastAsia="Tahoma" w:hAnsi="Tahoma" w:cs="Tahoma"/>
                <w:b/>
                <w:spacing w:val="-3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Wingdings 2" w:eastAsia="Wingdings 2" w:hAnsi="Wingdings 2" w:cs="Wingdings 2"/>
                <w:w w:val="78"/>
                <w:position w:val="-1"/>
                <w:sz w:val="22"/>
                <w:szCs w:val="22"/>
              </w:rPr>
              <w:t></w:t>
            </w:r>
            <w:r>
              <w:rPr>
                <w:w w:val="78"/>
                <w:position w:val="-1"/>
                <w:sz w:val="22"/>
                <w:szCs w:val="22"/>
              </w:rPr>
              <w:t xml:space="preserve">   </w:t>
            </w:r>
            <w:r>
              <w:rPr>
                <w:spacing w:val="23"/>
                <w:w w:val="78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b/>
                <w:position w:val="-1"/>
                <w:sz w:val="22"/>
                <w:szCs w:val="22"/>
              </w:rPr>
              <w:t>NO</w:t>
            </w:r>
            <w:r>
              <w:rPr>
                <w:rFonts w:ascii="Tahoma" w:eastAsia="Tahoma" w:hAnsi="Tahoma" w:cs="Tahoma"/>
                <w:b/>
                <w:spacing w:val="-3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Wingdings 2" w:eastAsia="Wingdings 2" w:hAnsi="Wingdings 2" w:cs="Wingdings 2"/>
                <w:w w:val="78"/>
                <w:position w:val="-1"/>
                <w:sz w:val="22"/>
                <w:szCs w:val="22"/>
              </w:rPr>
              <w:t></w:t>
            </w:r>
          </w:p>
          <w:p w14:paraId="66D3651E" w14:textId="77777777" w:rsidR="00CE05AD" w:rsidRDefault="00CE05AD">
            <w:pPr>
              <w:spacing w:before="6" w:line="260" w:lineRule="exact"/>
              <w:rPr>
                <w:sz w:val="26"/>
                <w:szCs w:val="26"/>
              </w:rPr>
            </w:pPr>
          </w:p>
          <w:p w14:paraId="56DB2C35" w14:textId="77777777" w:rsidR="00CE05AD" w:rsidRDefault="002610F5">
            <w:pPr>
              <w:ind w:left="863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If</w:t>
            </w:r>
            <w:r>
              <w:rPr>
                <w:rFonts w:ascii="Tahoma" w:eastAsia="Tahoma" w:hAnsi="Tahoma" w:cs="Tahoma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yes,</w:t>
            </w:r>
            <w:r>
              <w:rPr>
                <w:rFonts w:ascii="Tahoma" w:eastAsia="Tahoma" w:hAnsi="Tahoma" w:cs="Tahoma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please</w:t>
            </w:r>
            <w:r>
              <w:rPr>
                <w:rFonts w:ascii="Tahoma" w:eastAsia="Tahoma" w:hAnsi="Tahoma" w:cs="Tahoma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give</w:t>
            </w:r>
            <w:r>
              <w:rPr>
                <w:rFonts w:ascii="Tahoma" w:eastAsia="Tahoma" w:hAnsi="Tahoma" w:cs="Tahoma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details</w:t>
            </w:r>
          </w:p>
        </w:tc>
        <w:tc>
          <w:tcPr>
            <w:tcW w:w="372" w:type="dxa"/>
            <w:tcBorders>
              <w:top w:val="nil"/>
              <w:left w:val="single" w:sz="8" w:space="0" w:color="FFFFFF"/>
              <w:bottom w:val="single" w:sz="7" w:space="0" w:color="000000"/>
              <w:right w:val="nil"/>
            </w:tcBorders>
          </w:tcPr>
          <w:p w14:paraId="313BC4D9" w14:textId="77777777" w:rsidR="00CE05AD" w:rsidRDefault="00CE05AD"/>
        </w:tc>
      </w:tr>
      <w:tr w:rsidR="00CE05AD" w14:paraId="19144C96" w14:textId="77777777">
        <w:trPr>
          <w:trHeight w:hRule="exact" w:val="1344"/>
        </w:trPr>
        <w:tc>
          <w:tcPr>
            <w:tcW w:w="613" w:type="dxa"/>
            <w:vMerge/>
            <w:tcBorders>
              <w:left w:val="single" w:sz="5" w:space="0" w:color="000000"/>
              <w:right w:val="nil"/>
            </w:tcBorders>
          </w:tcPr>
          <w:p w14:paraId="36682E00" w14:textId="77777777" w:rsidR="00CE05AD" w:rsidRDefault="00CE05AD"/>
        </w:tc>
        <w:tc>
          <w:tcPr>
            <w:tcW w:w="10293" w:type="dxa"/>
            <w:gridSpan w:val="3"/>
            <w:tcBorders>
              <w:top w:val="single" w:sz="7" w:space="0" w:color="000000"/>
              <w:left w:val="nil"/>
              <w:bottom w:val="nil"/>
              <w:right w:val="single" w:sz="8" w:space="0" w:color="FFFFFF"/>
            </w:tcBorders>
          </w:tcPr>
          <w:p w14:paraId="55B978FC" w14:textId="77777777" w:rsidR="00CE05AD" w:rsidRDefault="002610F5">
            <w:pPr>
              <w:spacing w:line="260" w:lineRule="exact"/>
              <w:ind w:left="115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position w:val="-1"/>
                <w:sz w:val="22"/>
                <w:szCs w:val="22"/>
              </w:rPr>
              <w:t xml:space="preserve">8.       </w:t>
            </w:r>
            <w:r>
              <w:rPr>
                <w:rFonts w:ascii="Tahoma" w:eastAsia="Tahoma" w:hAnsi="Tahoma" w:cs="Tahoma"/>
                <w:b/>
                <w:spacing w:val="25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Is</w:t>
            </w:r>
            <w:r>
              <w:rPr>
                <w:rFonts w:ascii="Tahoma" w:eastAsia="Tahoma" w:hAnsi="Tahoma" w:cs="Tahoma"/>
                <w:spacing w:val="-2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the</w:t>
            </w:r>
            <w:r>
              <w:rPr>
                <w:rFonts w:ascii="Tahoma" w:eastAsia="Tahoma" w:hAnsi="Tahoma" w:cs="Tahoma"/>
                <w:spacing w:val="-3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Firm</w:t>
            </w:r>
            <w:r>
              <w:rPr>
                <w:rFonts w:ascii="Tahoma" w:eastAsia="Tahoma" w:hAnsi="Tahoma" w:cs="Tahoma"/>
                <w:spacing w:val="-4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or</w:t>
            </w:r>
            <w:r>
              <w:rPr>
                <w:rFonts w:ascii="Tahoma" w:eastAsia="Tahoma" w:hAnsi="Tahoma" w:cs="Tahoma"/>
                <w:spacing w:val="-2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any</w:t>
            </w:r>
            <w:r>
              <w:rPr>
                <w:rFonts w:ascii="Tahoma" w:eastAsia="Tahoma" w:hAnsi="Tahoma" w:cs="Tahoma"/>
                <w:spacing w:val="-3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of</w:t>
            </w:r>
            <w:r>
              <w:rPr>
                <w:rFonts w:ascii="Tahoma" w:eastAsia="Tahoma" w:hAnsi="Tahoma" w:cs="Tahoma"/>
                <w:spacing w:val="-2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the</w:t>
            </w:r>
            <w:r>
              <w:rPr>
                <w:rFonts w:ascii="Tahoma" w:eastAsia="Tahoma" w:hAnsi="Tahoma" w:cs="Tahoma"/>
                <w:spacing w:val="-3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Directors</w:t>
            </w:r>
            <w:r>
              <w:rPr>
                <w:rFonts w:ascii="Tahoma" w:eastAsia="Tahoma" w:hAnsi="Tahoma" w:cs="Tahoma"/>
                <w:spacing w:val="-9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/</w:t>
            </w:r>
            <w:r>
              <w:rPr>
                <w:rFonts w:ascii="Tahoma" w:eastAsia="Tahoma" w:hAnsi="Tahoma" w:cs="Tahoma"/>
                <w:spacing w:val="-1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Partners</w:t>
            </w:r>
            <w:r>
              <w:rPr>
                <w:rFonts w:ascii="Tahoma" w:eastAsia="Tahoma" w:hAnsi="Tahoma" w:cs="Tahoma"/>
                <w:spacing w:val="-8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connected</w:t>
            </w:r>
            <w:r>
              <w:rPr>
                <w:rFonts w:ascii="Tahoma" w:eastAsia="Tahoma" w:hAnsi="Tahoma" w:cs="Tahoma"/>
                <w:spacing w:val="-10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or</w:t>
            </w:r>
            <w:r>
              <w:rPr>
                <w:rFonts w:ascii="Tahoma" w:eastAsia="Tahoma" w:hAnsi="Tahoma" w:cs="Tahoma"/>
                <w:spacing w:val="-2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associated</w:t>
            </w:r>
            <w:r>
              <w:rPr>
                <w:rFonts w:ascii="Tahoma" w:eastAsia="Tahoma" w:hAnsi="Tahoma" w:cs="Tahoma"/>
                <w:spacing w:val="-10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(fi-</w:t>
            </w:r>
          </w:p>
          <w:p w14:paraId="47634439" w14:textId="77777777" w:rsidR="00CE05AD" w:rsidRDefault="002610F5">
            <w:pPr>
              <w:spacing w:before="1"/>
              <w:ind w:left="863"/>
              <w:rPr>
                <w:rFonts w:ascii="Wingdings 2" w:eastAsia="Wingdings 2" w:hAnsi="Wingdings 2" w:cs="Wingdings 2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nancially or</w:t>
            </w:r>
            <w:r>
              <w:rPr>
                <w:rFonts w:ascii="Tahoma" w:eastAsia="Tahoma" w:hAnsi="Tahoma" w:cs="Tahoma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otherwise)</w:t>
            </w:r>
            <w:r>
              <w:rPr>
                <w:rFonts w:ascii="Tahoma" w:eastAsia="Tahoma" w:hAnsi="Tahoma" w:cs="Tahoma"/>
                <w:spacing w:val="-10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with</w:t>
            </w:r>
            <w:r>
              <w:rPr>
                <w:rFonts w:ascii="Tahoma" w:eastAsia="Tahoma" w:hAnsi="Tahoma" w:cs="Tahoma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any</w:t>
            </w:r>
            <w:r>
              <w:rPr>
                <w:rFonts w:ascii="Tahoma" w:eastAsia="Tahoma" w:hAnsi="Tahoma" w:cs="Tahoma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other</w:t>
            </w:r>
            <w:r>
              <w:rPr>
                <w:rFonts w:ascii="Tahoma" w:eastAsia="Tahoma" w:hAnsi="Tahoma" w:cs="Tahoma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Firm,</w:t>
            </w:r>
            <w:r>
              <w:rPr>
                <w:rFonts w:ascii="Tahoma" w:eastAsia="Tahoma" w:hAnsi="Tahoma" w:cs="Tahoma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Company</w:t>
            </w:r>
            <w:r>
              <w:rPr>
                <w:rFonts w:ascii="Tahoma" w:eastAsia="Tahoma" w:hAnsi="Tahoma" w:cs="Tahoma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or</w:t>
            </w:r>
            <w:r>
              <w:rPr>
                <w:rFonts w:ascii="Tahoma" w:eastAsia="Tahoma" w:hAnsi="Tahoma" w:cs="Tahoma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 xml:space="preserve">Organization?       </w:t>
            </w:r>
            <w:r>
              <w:rPr>
                <w:rFonts w:ascii="Tahoma" w:eastAsia="Tahoma" w:hAnsi="Tahoma" w:cs="Tahoma"/>
                <w:spacing w:val="60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b/>
                <w:sz w:val="22"/>
                <w:szCs w:val="22"/>
              </w:rPr>
              <w:t>YES</w:t>
            </w:r>
            <w:r>
              <w:rPr>
                <w:rFonts w:ascii="Tahoma" w:eastAsia="Tahoma" w:hAnsi="Tahoma" w:cs="Tahoma"/>
                <w:b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Wingdings 2" w:eastAsia="Wingdings 2" w:hAnsi="Wingdings 2" w:cs="Wingdings 2"/>
                <w:w w:val="78"/>
                <w:sz w:val="22"/>
                <w:szCs w:val="22"/>
              </w:rPr>
              <w:t></w:t>
            </w:r>
            <w:r>
              <w:rPr>
                <w:w w:val="78"/>
                <w:sz w:val="22"/>
                <w:szCs w:val="22"/>
              </w:rPr>
              <w:t xml:space="preserve">   </w:t>
            </w:r>
            <w:r>
              <w:rPr>
                <w:spacing w:val="23"/>
                <w:w w:val="78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b/>
                <w:sz w:val="22"/>
                <w:szCs w:val="22"/>
              </w:rPr>
              <w:t>NO</w:t>
            </w:r>
            <w:r>
              <w:rPr>
                <w:rFonts w:ascii="Tahoma" w:eastAsia="Tahoma" w:hAnsi="Tahoma" w:cs="Tahoma"/>
                <w:b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Wingdings 2" w:eastAsia="Wingdings 2" w:hAnsi="Wingdings 2" w:cs="Wingdings 2"/>
                <w:w w:val="78"/>
                <w:sz w:val="22"/>
                <w:szCs w:val="22"/>
              </w:rPr>
              <w:t></w:t>
            </w:r>
          </w:p>
          <w:p w14:paraId="463D0F08" w14:textId="77777777" w:rsidR="00CE05AD" w:rsidRDefault="00CE05AD">
            <w:pPr>
              <w:spacing w:before="5" w:line="260" w:lineRule="exact"/>
              <w:rPr>
                <w:sz w:val="26"/>
                <w:szCs w:val="26"/>
              </w:rPr>
            </w:pPr>
          </w:p>
          <w:p w14:paraId="2F7674F5" w14:textId="77777777" w:rsidR="00CE05AD" w:rsidRDefault="002610F5">
            <w:pPr>
              <w:ind w:left="863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If</w:t>
            </w:r>
            <w:r>
              <w:rPr>
                <w:rFonts w:ascii="Tahoma" w:eastAsia="Tahoma" w:hAnsi="Tahoma" w:cs="Tahoma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yes,</w:t>
            </w:r>
            <w:r>
              <w:rPr>
                <w:rFonts w:ascii="Tahoma" w:eastAsia="Tahoma" w:hAnsi="Tahoma" w:cs="Tahoma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please</w:t>
            </w:r>
            <w:r>
              <w:rPr>
                <w:rFonts w:ascii="Tahoma" w:eastAsia="Tahoma" w:hAnsi="Tahoma" w:cs="Tahoma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give</w:t>
            </w:r>
            <w:r>
              <w:rPr>
                <w:rFonts w:ascii="Tahoma" w:eastAsia="Tahoma" w:hAnsi="Tahoma" w:cs="Tahoma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details</w:t>
            </w:r>
          </w:p>
        </w:tc>
        <w:tc>
          <w:tcPr>
            <w:tcW w:w="372" w:type="dxa"/>
            <w:tcBorders>
              <w:top w:val="single" w:sz="7" w:space="0" w:color="000000"/>
              <w:left w:val="single" w:sz="8" w:space="0" w:color="FFFFFF"/>
              <w:bottom w:val="single" w:sz="7" w:space="0" w:color="000000"/>
              <w:right w:val="nil"/>
            </w:tcBorders>
          </w:tcPr>
          <w:p w14:paraId="6E71A6AE" w14:textId="77777777" w:rsidR="00CE05AD" w:rsidRDefault="00CE05AD"/>
        </w:tc>
      </w:tr>
      <w:tr w:rsidR="00CE05AD" w14:paraId="61E643A3" w14:textId="77777777">
        <w:trPr>
          <w:trHeight w:hRule="exact" w:val="281"/>
        </w:trPr>
        <w:tc>
          <w:tcPr>
            <w:tcW w:w="613" w:type="dxa"/>
            <w:vMerge/>
            <w:tcBorders>
              <w:left w:val="single" w:sz="5" w:space="0" w:color="000000"/>
              <w:right w:val="nil"/>
            </w:tcBorders>
          </w:tcPr>
          <w:p w14:paraId="3ACAD535" w14:textId="77777777" w:rsidR="00CE05AD" w:rsidRDefault="00CE05AD"/>
        </w:tc>
        <w:tc>
          <w:tcPr>
            <w:tcW w:w="755" w:type="dxa"/>
            <w:vMerge w:val="restart"/>
            <w:tcBorders>
              <w:top w:val="nil"/>
              <w:left w:val="nil"/>
              <w:right w:val="single" w:sz="7" w:space="0" w:color="000000"/>
            </w:tcBorders>
          </w:tcPr>
          <w:p w14:paraId="12622D5F" w14:textId="77777777" w:rsidR="00CE05AD" w:rsidRDefault="00CE05AD"/>
        </w:tc>
        <w:tc>
          <w:tcPr>
            <w:tcW w:w="337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B734431" w14:textId="77777777" w:rsidR="00CE05AD" w:rsidRDefault="002610F5">
            <w:pPr>
              <w:spacing w:line="260" w:lineRule="exact"/>
              <w:ind w:left="834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Director</w:t>
            </w:r>
            <w:r>
              <w:rPr>
                <w:rFonts w:ascii="Tahoma" w:eastAsia="Tahoma" w:hAnsi="Tahoma" w:cs="Tahoma"/>
                <w:spacing w:val="-8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/</w:t>
            </w:r>
            <w:r>
              <w:rPr>
                <w:rFonts w:ascii="Tahoma" w:eastAsia="Tahoma" w:hAnsi="Tahoma" w:cs="Tahoma"/>
                <w:spacing w:val="-1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Partner</w:t>
            </w:r>
          </w:p>
        </w:tc>
        <w:tc>
          <w:tcPr>
            <w:tcW w:w="61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8" w:space="0" w:color="FFFFFF"/>
            </w:tcBorders>
          </w:tcPr>
          <w:p w14:paraId="700BEBDB" w14:textId="77777777" w:rsidR="00CE05AD" w:rsidRDefault="002610F5">
            <w:pPr>
              <w:spacing w:line="260" w:lineRule="exact"/>
              <w:ind w:left="1722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Nature</w:t>
            </w:r>
            <w:r>
              <w:rPr>
                <w:rFonts w:ascii="Tahoma" w:eastAsia="Tahoma" w:hAnsi="Tahoma" w:cs="Tahoma"/>
                <w:spacing w:val="-7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and name</w:t>
            </w:r>
            <w:r>
              <w:rPr>
                <w:rFonts w:ascii="Tahoma" w:eastAsia="Tahoma" w:hAnsi="Tahoma" w:cs="Tahoma"/>
                <w:spacing w:val="-5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of</w:t>
            </w:r>
            <w:r>
              <w:rPr>
                <w:rFonts w:ascii="Tahoma" w:eastAsia="Tahoma" w:hAnsi="Tahoma" w:cs="Tahoma"/>
                <w:spacing w:val="-2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association</w:t>
            </w:r>
          </w:p>
        </w:tc>
        <w:tc>
          <w:tcPr>
            <w:tcW w:w="372" w:type="dxa"/>
            <w:tcBorders>
              <w:top w:val="single" w:sz="7" w:space="0" w:color="000000"/>
              <w:left w:val="single" w:sz="8" w:space="0" w:color="FFFFFF"/>
              <w:bottom w:val="single" w:sz="7" w:space="0" w:color="000000"/>
              <w:right w:val="single" w:sz="7" w:space="0" w:color="000000"/>
            </w:tcBorders>
          </w:tcPr>
          <w:p w14:paraId="14642B85" w14:textId="77777777" w:rsidR="00CE05AD" w:rsidRDefault="00CE05AD"/>
        </w:tc>
      </w:tr>
      <w:tr w:rsidR="00CE05AD" w14:paraId="027FD1F1" w14:textId="77777777">
        <w:trPr>
          <w:trHeight w:hRule="exact" w:val="1078"/>
        </w:trPr>
        <w:tc>
          <w:tcPr>
            <w:tcW w:w="613" w:type="dxa"/>
            <w:vMerge/>
            <w:tcBorders>
              <w:left w:val="single" w:sz="5" w:space="0" w:color="000000"/>
              <w:right w:val="nil"/>
            </w:tcBorders>
          </w:tcPr>
          <w:p w14:paraId="59BDB881" w14:textId="77777777" w:rsidR="00CE05AD" w:rsidRDefault="00CE05AD"/>
        </w:tc>
        <w:tc>
          <w:tcPr>
            <w:tcW w:w="755" w:type="dxa"/>
            <w:vMerge/>
            <w:tcBorders>
              <w:left w:val="nil"/>
              <w:bottom w:val="single" w:sz="7" w:space="0" w:color="000000"/>
              <w:right w:val="single" w:sz="7" w:space="0" w:color="000000"/>
            </w:tcBorders>
          </w:tcPr>
          <w:p w14:paraId="5E5C031B" w14:textId="77777777" w:rsidR="00CE05AD" w:rsidRDefault="00CE05AD"/>
        </w:tc>
        <w:tc>
          <w:tcPr>
            <w:tcW w:w="337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AEFFF46" w14:textId="77777777" w:rsidR="00CE05AD" w:rsidRDefault="00CE05AD"/>
        </w:tc>
        <w:tc>
          <w:tcPr>
            <w:tcW w:w="61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8" w:space="0" w:color="FFFFFF"/>
            </w:tcBorders>
          </w:tcPr>
          <w:p w14:paraId="3420D973" w14:textId="77777777" w:rsidR="00CE05AD" w:rsidRDefault="00CE05AD"/>
        </w:tc>
        <w:tc>
          <w:tcPr>
            <w:tcW w:w="372" w:type="dxa"/>
            <w:tcBorders>
              <w:top w:val="single" w:sz="7" w:space="0" w:color="000000"/>
              <w:left w:val="single" w:sz="8" w:space="0" w:color="FFFFFF"/>
              <w:bottom w:val="single" w:sz="7" w:space="0" w:color="000000"/>
              <w:right w:val="single" w:sz="7" w:space="0" w:color="000000"/>
            </w:tcBorders>
          </w:tcPr>
          <w:p w14:paraId="6B42F361" w14:textId="77777777" w:rsidR="00CE05AD" w:rsidRDefault="00CE05AD"/>
        </w:tc>
      </w:tr>
      <w:tr w:rsidR="00CE05AD" w14:paraId="5447F723" w14:textId="77777777">
        <w:trPr>
          <w:trHeight w:hRule="exact" w:val="2724"/>
        </w:trPr>
        <w:tc>
          <w:tcPr>
            <w:tcW w:w="613" w:type="dxa"/>
            <w:vMerge/>
            <w:tcBorders>
              <w:left w:val="single" w:sz="5" w:space="0" w:color="000000"/>
              <w:right w:val="nil"/>
            </w:tcBorders>
          </w:tcPr>
          <w:p w14:paraId="7CA5CE35" w14:textId="77777777" w:rsidR="00CE05AD" w:rsidRDefault="00CE05AD"/>
        </w:tc>
        <w:tc>
          <w:tcPr>
            <w:tcW w:w="10293" w:type="dxa"/>
            <w:gridSpan w:val="3"/>
            <w:tcBorders>
              <w:top w:val="single" w:sz="7" w:space="0" w:color="000000"/>
              <w:left w:val="nil"/>
              <w:bottom w:val="single" w:sz="7" w:space="0" w:color="000000"/>
              <w:right w:val="single" w:sz="8" w:space="0" w:color="FFFFFF"/>
            </w:tcBorders>
          </w:tcPr>
          <w:p w14:paraId="7FE4C847" w14:textId="77777777" w:rsidR="00CE05AD" w:rsidRDefault="00CE05AD">
            <w:pPr>
              <w:spacing w:before="4" w:line="260" w:lineRule="exact"/>
              <w:rPr>
                <w:sz w:val="26"/>
                <w:szCs w:val="26"/>
              </w:rPr>
            </w:pPr>
          </w:p>
          <w:p w14:paraId="06E45AD6" w14:textId="2A57170E" w:rsidR="00CE05AD" w:rsidRDefault="002610F5">
            <w:pPr>
              <w:ind w:left="115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sz w:val="22"/>
                <w:szCs w:val="22"/>
              </w:rPr>
              <w:t xml:space="preserve">9.       </w:t>
            </w:r>
            <w:r>
              <w:rPr>
                <w:rFonts w:ascii="Tahoma" w:eastAsia="Tahoma" w:hAnsi="Tahoma" w:cs="Tahoma"/>
                <w:b/>
                <w:spacing w:val="25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Does</w:t>
            </w:r>
            <w:r>
              <w:rPr>
                <w:rFonts w:ascii="Tahoma" w:eastAsia="Tahoma" w:hAnsi="Tahoma" w:cs="Tahoma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the</w:t>
            </w:r>
            <w:r>
              <w:rPr>
                <w:rFonts w:ascii="Tahoma" w:eastAsia="Tahoma" w:hAnsi="Tahoma" w:cs="Tahoma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Firm</w:t>
            </w:r>
            <w:r>
              <w:rPr>
                <w:rFonts w:ascii="Tahoma" w:eastAsia="Tahoma" w:hAnsi="Tahoma" w:cs="Tahoma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perform</w:t>
            </w:r>
            <w:r>
              <w:rPr>
                <w:rFonts w:ascii="Tahoma" w:eastAsia="Tahoma" w:hAnsi="Tahoma" w:cs="Tahoma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work</w:t>
            </w:r>
            <w:r>
              <w:rPr>
                <w:rFonts w:ascii="Tahoma" w:eastAsia="Tahoma" w:hAnsi="Tahoma" w:cs="Tahoma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outside</w:t>
            </w:r>
            <w:r>
              <w:rPr>
                <w:rFonts w:ascii="Tahoma" w:eastAsia="Tahoma" w:hAnsi="Tahoma" w:cs="Tahoma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the</w:t>
            </w:r>
            <w:r>
              <w:rPr>
                <w:rFonts w:ascii="Tahoma" w:eastAsia="Tahoma" w:hAnsi="Tahoma" w:cs="Tahoma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U</w:t>
            </w:r>
            <w:r w:rsidR="00DF64F7">
              <w:rPr>
                <w:rFonts w:ascii="Tahoma" w:eastAsia="Tahoma" w:hAnsi="Tahoma" w:cs="Tahoma"/>
                <w:sz w:val="22"/>
                <w:szCs w:val="22"/>
              </w:rPr>
              <w:t>AE</w:t>
            </w:r>
            <w:r>
              <w:rPr>
                <w:rFonts w:ascii="Tahoma" w:eastAsia="Tahoma" w:hAnsi="Tahoma" w:cs="Tahoma"/>
                <w:sz w:val="22"/>
                <w:szCs w:val="22"/>
              </w:rPr>
              <w:t>, or</w:t>
            </w:r>
            <w:r>
              <w:rPr>
                <w:rFonts w:ascii="Tahoma" w:eastAsia="Tahoma" w:hAnsi="Tahoma" w:cs="Tahoma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work</w:t>
            </w:r>
            <w:r>
              <w:rPr>
                <w:rFonts w:ascii="Tahoma" w:eastAsia="Tahoma" w:hAnsi="Tahoma" w:cs="Tahoma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for</w:t>
            </w:r>
            <w:r>
              <w:rPr>
                <w:rFonts w:ascii="Tahoma" w:eastAsia="Tahoma" w:hAnsi="Tahoma" w:cs="Tahoma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clients</w:t>
            </w:r>
            <w:r>
              <w:rPr>
                <w:rFonts w:ascii="Tahoma" w:eastAsia="Tahoma" w:hAnsi="Tahoma" w:cs="Tahoma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outside</w:t>
            </w:r>
          </w:p>
          <w:p w14:paraId="017D6DC8" w14:textId="49CA7A58" w:rsidR="00CE05AD" w:rsidRDefault="002610F5">
            <w:pPr>
              <w:spacing w:before="1"/>
              <w:ind w:left="863"/>
              <w:rPr>
                <w:rFonts w:ascii="Wingdings 2" w:eastAsia="Wingdings 2" w:hAnsi="Wingdings 2" w:cs="Wingdings 2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the</w:t>
            </w:r>
            <w:r>
              <w:rPr>
                <w:rFonts w:ascii="Tahoma" w:eastAsia="Tahoma" w:hAnsi="Tahoma" w:cs="Tahoma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U</w:t>
            </w:r>
            <w:r w:rsidR="00DF64F7">
              <w:rPr>
                <w:rFonts w:ascii="Tahoma" w:eastAsia="Tahoma" w:hAnsi="Tahoma" w:cs="Tahoma"/>
                <w:sz w:val="22"/>
                <w:szCs w:val="22"/>
              </w:rPr>
              <w:t xml:space="preserve">AE </w:t>
            </w:r>
            <w:r>
              <w:rPr>
                <w:rFonts w:ascii="Tahoma" w:eastAsia="Tahoma" w:hAnsi="Tahoma" w:cs="Tahoma"/>
                <w:sz w:val="22"/>
                <w:szCs w:val="22"/>
              </w:rPr>
              <w:t xml:space="preserve">?                                                                                                </w:t>
            </w:r>
            <w:r>
              <w:rPr>
                <w:rFonts w:ascii="Tahoma" w:eastAsia="Tahoma" w:hAnsi="Tahoma" w:cs="Tahoma"/>
                <w:b/>
                <w:sz w:val="22"/>
                <w:szCs w:val="22"/>
              </w:rPr>
              <w:t>YES</w:t>
            </w:r>
            <w:r>
              <w:rPr>
                <w:rFonts w:ascii="Tahoma" w:eastAsia="Tahoma" w:hAnsi="Tahoma" w:cs="Tahoma"/>
                <w:b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Wingdings 2" w:eastAsia="Wingdings 2" w:hAnsi="Wingdings 2" w:cs="Wingdings 2"/>
                <w:w w:val="78"/>
                <w:sz w:val="22"/>
                <w:szCs w:val="22"/>
              </w:rPr>
              <w:t></w:t>
            </w:r>
            <w:r>
              <w:rPr>
                <w:w w:val="78"/>
                <w:sz w:val="22"/>
                <w:szCs w:val="22"/>
              </w:rPr>
              <w:t xml:space="preserve">   </w:t>
            </w:r>
            <w:r>
              <w:rPr>
                <w:spacing w:val="23"/>
                <w:w w:val="78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b/>
                <w:sz w:val="22"/>
                <w:szCs w:val="22"/>
              </w:rPr>
              <w:t>NO</w:t>
            </w:r>
            <w:r>
              <w:rPr>
                <w:rFonts w:ascii="Tahoma" w:eastAsia="Tahoma" w:hAnsi="Tahoma" w:cs="Tahoma"/>
                <w:b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Wingdings 2" w:eastAsia="Wingdings 2" w:hAnsi="Wingdings 2" w:cs="Wingdings 2"/>
                <w:w w:val="78"/>
                <w:sz w:val="22"/>
                <w:szCs w:val="22"/>
              </w:rPr>
              <w:t></w:t>
            </w:r>
          </w:p>
          <w:p w14:paraId="43E94150" w14:textId="77777777" w:rsidR="00CE05AD" w:rsidRDefault="00CE05AD">
            <w:pPr>
              <w:spacing w:before="12" w:line="260" w:lineRule="exact"/>
              <w:rPr>
                <w:sz w:val="26"/>
                <w:szCs w:val="26"/>
              </w:rPr>
            </w:pPr>
          </w:p>
          <w:p w14:paraId="667B619E" w14:textId="77777777" w:rsidR="00CE05AD" w:rsidRDefault="002610F5">
            <w:pPr>
              <w:spacing w:line="260" w:lineRule="exact"/>
              <w:ind w:left="863" w:right="2243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If</w:t>
            </w:r>
            <w:r>
              <w:rPr>
                <w:rFonts w:ascii="Tahoma" w:eastAsia="Tahoma" w:hAnsi="Tahoma" w:cs="Tahoma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yes,</w:t>
            </w:r>
            <w:r>
              <w:rPr>
                <w:rFonts w:ascii="Tahoma" w:eastAsia="Tahoma" w:hAnsi="Tahoma" w:cs="Tahoma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please</w:t>
            </w:r>
            <w:r>
              <w:rPr>
                <w:rFonts w:ascii="Tahoma" w:eastAsia="Tahoma" w:hAnsi="Tahoma" w:cs="Tahoma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give</w:t>
            </w:r>
            <w:r>
              <w:rPr>
                <w:rFonts w:ascii="Tahoma" w:eastAsia="Tahoma" w:hAnsi="Tahoma" w:cs="Tahoma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details,</w:t>
            </w:r>
            <w:r>
              <w:rPr>
                <w:rFonts w:ascii="Tahoma" w:eastAsia="Tahoma" w:hAnsi="Tahoma" w:cs="Tahoma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including</w:t>
            </w:r>
            <w:r>
              <w:rPr>
                <w:rFonts w:ascii="Tahoma" w:eastAsia="Tahoma" w:hAnsi="Tahoma" w:cs="Tahoma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countries</w:t>
            </w:r>
            <w:r>
              <w:rPr>
                <w:rFonts w:ascii="Tahoma" w:eastAsia="Tahoma" w:hAnsi="Tahoma" w:cs="Tahoma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and proportion</w:t>
            </w:r>
            <w:r>
              <w:rPr>
                <w:rFonts w:ascii="Tahoma" w:eastAsia="Tahoma" w:hAnsi="Tahoma" w:cs="Tahoma"/>
                <w:spacing w:val="-10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of</w:t>
            </w:r>
            <w:r>
              <w:rPr>
                <w:rFonts w:ascii="Tahoma" w:eastAsia="Tahoma" w:hAnsi="Tahoma" w:cs="Tahoma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fees</w:t>
            </w:r>
            <w:r>
              <w:rPr>
                <w:rFonts w:ascii="Tahoma" w:eastAsia="Tahoma" w:hAnsi="Tahoma" w:cs="Tahoma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from this</w:t>
            </w:r>
            <w:r>
              <w:rPr>
                <w:rFonts w:ascii="Tahoma" w:eastAsia="Tahoma" w:hAnsi="Tahoma" w:cs="Tahoma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work.</w:t>
            </w:r>
          </w:p>
        </w:tc>
        <w:tc>
          <w:tcPr>
            <w:tcW w:w="372" w:type="dxa"/>
            <w:tcBorders>
              <w:top w:val="single" w:sz="7" w:space="0" w:color="000000"/>
              <w:left w:val="single" w:sz="8" w:space="0" w:color="FFFFFF"/>
              <w:bottom w:val="single" w:sz="7" w:space="0" w:color="000000"/>
              <w:right w:val="nil"/>
            </w:tcBorders>
          </w:tcPr>
          <w:p w14:paraId="265CE19C" w14:textId="77777777" w:rsidR="00CE05AD" w:rsidRDefault="00CE05AD"/>
        </w:tc>
      </w:tr>
      <w:tr w:rsidR="00CE05AD" w14:paraId="3E6A8789" w14:textId="77777777">
        <w:trPr>
          <w:trHeight w:hRule="exact" w:val="1344"/>
        </w:trPr>
        <w:tc>
          <w:tcPr>
            <w:tcW w:w="613" w:type="dxa"/>
            <w:vMerge/>
            <w:tcBorders>
              <w:left w:val="single" w:sz="5" w:space="0" w:color="000000"/>
              <w:right w:val="nil"/>
            </w:tcBorders>
          </w:tcPr>
          <w:p w14:paraId="67E0CEE8" w14:textId="77777777" w:rsidR="00CE05AD" w:rsidRDefault="00CE05AD"/>
        </w:tc>
        <w:tc>
          <w:tcPr>
            <w:tcW w:w="10293" w:type="dxa"/>
            <w:gridSpan w:val="3"/>
            <w:tcBorders>
              <w:top w:val="single" w:sz="7" w:space="0" w:color="000000"/>
              <w:left w:val="nil"/>
              <w:bottom w:val="single" w:sz="7" w:space="0" w:color="000000"/>
              <w:right w:val="single" w:sz="8" w:space="0" w:color="FFFFFF"/>
            </w:tcBorders>
          </w:tcPr>
          <w:p w14:paraId="366E8847" w14:textId="77777777" w:rsidR="00CE05AD" w:rsidRDefault="002610F5">
            <w:pPr>
              <w:spacing w:line="260" w:lineRule="exact"/>
              <w:ind w:left="115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position w:val="-1"/>
                <w:sz w:val="22"/>
                <w:szCs w:val="22"/>
              </w:rPr>
              <w:t xml:space="preserve">10.     </w:t>
            </w:r>
            <w:r>
              <w:rPr>
                <w:rFonts w:ascii="Tahoma" w:eastAsia="Tahoma" w:hAnsi="Tahoma" w:cs="Tahoma"/>
                <w:b/>
                <w:spacing w:val="13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Does</w:t>
            </w:r>
            <w:r>
              <w:rPr>
                <w:rFonts w:ascii="Tahoma" w:eastAsia="Tahoma" w:hAnsi="Tahoma" w:cs="Tahoma"/>
                <w:spacing w:val="-5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the</w:t>
            </w:r>
            <w:r>
              <w:rPr>
                <w:rFonts w:ascii="Tahoma" w:eastAsia="Tahoma" w:hAnsi="Tahoma" w:cs="Tahoma"/>
                <w:spacing w:val="-3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Firm</w:t>
            </w:r>
            <w:r>
              <w:rPr>
                <w:rFonts w:ascii="Tahoma" w:eastAsia="Tahoma" w:hAnsi="Tahoma" w:cs="Tahoma"/>
                <w:spacing w:val="-4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use</w:t>
            </w:r>
            <w:r>
              <w:rPr>
                <w:rFonts w:ascii="Tahoma" w:eastAsia="Tahoma" w:hAnsi="Tahoma" w:cs="Tahoma"/>
                <w:spacing w:val="-3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a standard</w:t>
            </w:r>
            <w:r>
              <w:rPr>
                <w:rFonts w:ascii="Tahoma" w:eastAsia="Tahoma" w:hAnsi="Tahoma" w:cs="Tahoma"/>
                <w:spacing w:val="-8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form</w:t>
            </w:r>
            <w:r>
              <w:rPr>
                <w:rFonts w:ascii="Tahoma" w:eastAsia="Tahoma" w:hAnsi="Tahoma" w:cs="Tahoma"/>
                <w:spacing w:val="-5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of</w:t>
            </w:r>
            <w:r>
              <w:rPr>
                <w:rFonts w:ascii="Tahoma" w:eastAsia="Tahoma" w:hAnsi="Tahoma" w:cs="Tahoma"/>
                <w:spacing w:val="-2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contract,</w:t>
            </w:r>
            <w:r>
              <w:rPr>
                <w:rFonts w:ascii="Tahoma" w:eastAsia="Tahoma" w:hAnsi="Tahoma" w:cs="Tahoma"/>
                <w:spacing w:val="-9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agreement</w:t>
            </w:r>
            <w:r>
              <w:rPr>
                <w:rFonts w:ascii="Tahoma" w:eastAsia="Tahoma" w:hAnsi="Tahoma" w:cs="Tahoma"/>
                <w:spacing w:val="-10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or</w:t>
            </w:r>
            <w:r>
              <w:rPr>
                <w:rFonts w:ascii="Tahoma" w:eastAsia="Tahoma" w:hAnsi="Tahoma" w:cs="Tahoma"/>
                <w:spacing w:val="-2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letter</w:t>
            </w:r>
            <w:r>
              <w:rPr>
                <w:rFonts w:ascii="Tahoma" w:eastAsia="Tahoma" w:hAnsi="Tahoma" w:cs="Tahoma"/>
                <w:spacing w:val="-5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of</w:t>
            </w:r>
            <w:r>
              <w:rPr>
                <w:rFonts w:ascii="Tahoma" w:eastAsia="Tahoma" w:hAnsi="Tahoma" w:cs="Tahoma"/>
                <w:spacing w:val="-2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ap-</w:t>
            </w:r>
          </w:p>
          <w:p w14:paraId="496ED825" w14:textId="77777777" w:rsidR="00CE05AD" w:rsidRDefault="002610F5">
            <w:pPr>
              <w:spacing w:before="1"/>
              <w:ind w:left="863"/>
              <w:rPr>
                <w:rFonts w:ascii="Wingdings 2" w:eastAsia="Wingdings 2" w:hAnsi="Wingdings 2" w:cs="Wingdings 2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 xml:space="preserve">pointment?                                                                                           </w:t>
            </w:r>
            <w:r>
              <w:rPr>
                <w:rFonts w:ascii="Tahoma" w:eastAsia="Tahoma" w:hAnsi="Tahoma" w:cs="Tahoma"/>
                <w:spacing w:val="68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b/>
                <w:sz w:val="22"/>
                <w:szCs w:val="22"/>
              </w:rPr>
              <w:t>YES</w:t>
            </w:r>
            <w:r>
              <w:rPr>
                <w:rFonts w:ascii="Tahoma" w:eastAsia="Tahoma" w:hAnsi="Tahoma" w:cs="Tahoma"/>
                <w:b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Wingdings 2" w:eastAsia="Wingdings 2" w:hAnsi="Wingdings 2" w:cs="Wingdings 2"/>
                <w:w w:val="78"/>
                <w:sz w:val="22"/>
                <w:szCs w:val="22"/>
              </w:rPr>
              <w:t></w:t>
            </w:r>
            <w:r>
              <w:rPr>
                <w:w w:val="78"/>
                <w:sz w:val="22"/>
                <w:szCs w:val="22"/>
              </w:rPr>
              <w:t xml:space="preserve">   </w:t>
            </w:r>
            <w:r>
              <w:rPr>
                <w:spacing w:val="23"/>
                <w:w w:val="78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b/>
                <w:sz w:val="22"/>
                <w:szCs w:val="22"/>
              </w:rPr>
              <w:t>NO</w:t>
            </w:r>
            <w:r>
              <w:rPr>
                <w:rFonts w:ascii="Tahoma" w:eastAsia="Tahoma" w:hAnsi="Tahoma" w:cs="Tahoma"/>
                <w:b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Wingdings 2" w:eastAsia="Wingdings 2" w:hAnsi="Wingdings 2" w:cs="Wingdings 2"/>
                <w:w w:val="78"/>
                <w:sz w:val="22"/>
                <w:szCs w:val="22"/>
              </w:rPr>
              <w:t></w:t>
            </w:r>
          </w:p>
          <w:p w14:paraId="3C66E0CD" w14:textId="77777777" w:rsidR="00CE05AD" w:rsidRDefault="00CE05AD">
            <w:pPr>
              <w:spacing w:before="5" w:line="260" w:lineRule="exact"/>
              <w:rPr>
                <w:sz w:val="26"/>
                <w:szCs w:val="26"/>
              </w:rPr>
            </w:pPr>
          </w:p>
          <w:p w14:paraId="51CAFEC0" w14:textId="77777777" w:rsidR="00CE05AD" w:rsidRDefault="002610F5">
            <w:pPr>
              <w:ind w:left="863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If</w:t>
            </w:r>
            <w:r>
              <w:rPr>
                <w:rFonts w:ascii="Tahoma" w:eastAsia="Tahoma" w:hAnsi="Tahoma" w:cs="Tahoma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yes,</w:t>
            </w:r>
            <w:r>
              <w:rPr>
                <w:rFonts w:ascii="Tahoma" w:eastAsia="Tahoma" w:hAnsi="Tahoma" w:cs="Tahoma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please</w:t>
            </w:r>
            <w:r>
              <w:rPr>
                <w:rFonts w:ascii="Tahoma" w:eastAsia="Tahoma" w:hAnsi="Tahoma" w:cs="Tahoma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enclose</w:t>
            </w:r>
            <w:r>
              <w:rPr>
                <w:rFonts w:ascii="Tahoma" w:eastAsia="Tahoma" w:hAnsi="Tahoma" w:cs="Tahoma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copies</w:t>
            </w:r>
          </w:p>
        </w:tc>
        <w:tc>
          <w:tcPr>
            <w:tcW w:w="372" w:type="dxa"/>
            <w:tcBorders>
              <w:top w:val="single" w:sz="7" w:space="0" w:color="000000"/>
              <w:left w:val="single" w:sz="8" w:space="0" w:color="FFFFFF"/>
              <w:bottom w:val="single" w:sz="7" w:space="0" w:color="000000"/>
              <w:right w:val="nil"/>
            </w:tcBorders>
          </w:tcPr>
          <w:p w14:paraId="739BE343" w14:textId="77777777" w:rsidR="00CE05AD" w:rsidRDefault="00CE05AD"/>
        </w:tc>
      </w:tr>
      <w:tr w:rsidR="00CE05AD" w14:paraId="52939918" w14:textId="77777777">
        <w:trPr>
          <w:trHeight w:hRule="exact" w:val="1079"/>
        </w:trPr>
        <w:tc>
          <w:tcPr>
            <w:tcW w:w="613" w:type="dxa"/>
            <w:vMerge/>
            <w:tcBorders>
              <w:left w:val="single" w:sz="5" w:space="0" w:color="000000"/>
              <w:right w:val="nil"/>
            </w:tcBorders>
          </w:tcPr>
          <w:p w14:paraId="17DE78E6" w14:textId="77777777" w:rsidR="00CE05AD" w:rsidRDefault="00CE05AD"/>
        </w:tc>
        <w:tc>
          <w:tcPr>
            <w:tcW w:w="10293" w:type="dxa"/>
            <w:gridSpan w:val="3"/>
            <w:tcBorders>
              <w:top w:val="single" w:sz="7" w:space="0" w:color="000000"/>
              <w:left w:val="nil"/>
              <w:bottom w:val="single" w:sz="7" w:space="0" w:color="000000"/>
              <w:right w:val="single" w:sz="8" w:space="0" w:color="FFFFFF"/>
            </w:tcBorders>
          </w:tcPr>
          <w:p w14:paraId="4CD0D922" w14:textId="77777777" w:rsidR="00CE05AD" w:rsidRDefault="002610F5">
            <w:pPr>
              <w:spacing w:line="260" w:lineRule="exact"/>
              <w:ind w:left="115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position w:val="-1"/>
                <w:sz w:val="22"/>
                <w:szCs w:val="22"/>
              </w:rPr>
              <w:t xml:space="preserve">11.     </w:t>
            </w:r>
            <w:r>
              <w:rPr>
                <w:rFonts w:ascii="Tahoma" w:eastAsia="Tahoma" w:hAnsi="Tahoma" w:cs="Tahoma"/>
                <w:b/>
                <w:spacing w:val="13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Does</w:t>
            </w:r>
            <w:r>
              <w:rPr>
                <w:rFonts w:ascii="Tahoma" w:eastAsia="Tahoma" w:hAnsi="Tahoma" w:cs="Tahoma"/>
                <w:spacing w:val="-5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the</w:t>
            </w:r>
            <w:r>
              <w:rPr>
                <w:rFonts w:ascii="Tahoma" w:eastAsia="Tahoma" w:hAnsi="Tahoma" w:cs="Tahoma"/>
                <w:spacing w:val="-3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Firm</w:t>
            </w:r>
            <w:r>
              <w:rPr>
                <w:rFonts w:ascii="Tahoma" w:eastAsia="Tahoma" w:hAnsi="Tahoma" w:cs="Tahoma"/>
                <w:spacing w:val="-4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issue</w:t>
            </w:r>
            <w:r>
              <w:rPr>
                <w:rFonts w:ascii="Tahoma" w:eastAsia="Tahoma" w:hAnsi="Tahoma" w:cs="Tahoma"/>
                <w:spacing w:val="-5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any</w:t>
            </w:r>
            <w:r>
              <w:rPr>
                <w:rFonts w:ascii="Tahoma" w:eastAsia="Tahoma" w:hAnsi="Tahoma" w:cs="Tahoma"/>
                <w:spacing w:val="-3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Brochure,</w:t>
            </w:r>
            <w:r>
              <w:rPr>
                <w:rFonts w:ascii="Tahoma" w:eastAsia="Tahoma" w:hAnsi="Tahoma" w:cs="Tahoma"/>
                <w:spacing w:val="-9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Leaflets,</w:t>
            </w:r>
            <w:r>
              <w:rPr>
                <w:rFonts w:ascii="Tahoma" w:eastAsia="Tahoma" w:hAnsi="Tahoma" w:cs="Tahoma"/>
                <w:spacing w:val="-8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Books,</w:t>
            </w:r>
            <w:r>
              <w:rPr>
                <w:rFonts w:ascii="Tahoma" w:eastAsia="Tahoma" w:hAnsi="Tahoma" w:cs="Tahoma"/>
                <w:spacing w:val="-6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etc.</w:t>
            </w:r>
            <w:r>
              <w:rPr>
                <w:rFonts w:ascii="Tahoma" w:eastAsia="Tahoma" w:hAnsi="Tahoma" w:cs="Tahoma"/>
                <w:spacing w:val="-4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describing</w:t>
            </w:r>
            <w:r>
              <w:rPr>
                <w:rFonts w:ascii="Tahoma" w:eastAsia="Tahoma" w:hAnsi="Tahoma" w:cs="Tahoma"/>
                <w:spacing w:val="-10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the</w:t>
            </w:r>
          </w:p>
          <w:p w14:paraId="0326D56E" w14:textId="77777777" w:rsidR="00CE05AD" w:rsidRDefault="002610F5">
            <w:pPr>
              <w:spacing w:before="1"/>
              <w:ind w:left="863"/>
              <w:rPr>
                <w:rFonts w:ascii="Wingdings 2" w:eastAsia="Wingdings 2" w:hAnsi="Wingdings 2" w:cs="Wingdings 2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Firm’s</w:t>
            </w:r>
            <w:r>
              <w:rPr>
                <w:rFonts w:ascii="Tahoma" w:eastAsia="Tahoma" w:hAnsi="Tahoma" w:cs="Tahoma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services</w:t>
            </w:r>
            <w:r>
              <w:rPr>
                <w:rFonts w:ascii="Tahoma" w:eastAsia="Tahoma" w:hAnsi="Tahoma" w:cs="Tahoma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or</w:t>
            </w:r>
            <w:r>
              <w:rPr>
                <w:rFonts w:ascii="Tahoma" w:eastAsia="Tahoma" w:hAnsi="Tahoma" w:cs="Tahoma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offering</w:t>
            </w:r>
            <w:r>
              <w:rPr>
                <w:rFonts w:ascii="Tahoma" w:eastAsia="Tahoma" w:hAnsi="Tahoma" w:cs="Tahoma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any</w:t>
            </w:r>
            <w:r>
              <w:rPr>
                <w:rFonts w:ascii="Tahoma" w:eastAsia="Tahoma" w:hAnsi="Tahoma" w:cs="Tahoma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service</w:t>
            </w:r>
            <w:r>
              <w:rPr>
                <w:rFonts w:ascii="Tahoma" w:eastAsia="Tahoma" w:hAnsi="Tahoma" w:cs="Tahoma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or</w:t>
            </w:r>
            <w:r>
              <w:rPr>
                <w:rFonts w:ascii="Tahoma" w:eastAsia="Tahoma" w:hAnsi="Tahoma" w:cs="Tahoma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 xml:space="preserve">facility?                                       </w:t>
            </w:r>
            <w:r>
              <w:rPr>
                <w:rFonts w:ascii="Tahoma" w:eastAsia="Tahoma" w:hAnsi="Tahoma" w:cs="Tahoma"/>
                <w:spacing w:val="27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b/>
                <w:sz w:val="22"/>
                <w:szCs w:val="22"/>
              </w:rPr>
              <w:t>YES</w:t>
            </w:r>
            <w:r>
              <w:rPr>
                <w:rFonts w:ascii="Tahoma" w:eastAsia="Tahoma" w:hAnsi="Tahoma" w:cs="Tahoma"/>
                <w:b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Wingdings 2" w:eastAsia="Wingdings 2" w:hAnsi="Wingdings 2" w:cs="Wingdings 2"/>
                <w:w w:val="78"/>
                <w:sz w:val="22"/>
                <w:szCs w:val="22"/>
              </w:rPr>
              <w:t></w:t>
            </w:r>
            <w:r>
              <w:rPr>
                <w:w w:val="78"/>
                <w:sz w:val="22"/>
                <w:szCs w:val="22"/>
              </w:rPr>
              <w:t xml:space="preserve">   </w:t>
            </w:r>
            <w:r>
              <w:rPr>
                <w:spacing w:val="23"/>
                <w:w w:val="78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b/>
                <w:sz w:val="22"/>
                <w:szCs w:val="22"/>
              </w:rPr>
              <w:t>NO</w:t>
            </w:r>
            <w:r>
              <w:rPr>
                <w:rFonts w:ascii="Tahoma" w:eastAsia="Tahoma" w:hAnsi="Tahoma" w:cs="Tahoma"/>
                <w:b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Wingdings 2" w:eastAsia="Wingdings 2" w:hAnsi="Wingdings 2" w:cs="Wingdings 2"/>
                <w:w w:val="78"/>
                <w:sz w:val="22"/>
                <w:szCs w:val="22"/>
              </w:rPr>
              <w:t></w:t>
            </w:r>
          </w:p>
          <w:p w14:paraId="03D69BE8" w14:textId="77777777" w:rsidR="00CE05AD" w:rsidRDefault="00CE05AD">
            <w:pPr>
              <w:spacing w:before="4" w:line="260" w:lineRule="exact"/>
              <w:rPr>
                <w:sz w:val="26"/>
                <w:szCs w:val="26"/>
              </w:rPr>
            </w:pPr>
          </w:p>
          <w:p w14:paraId="5B27B693" w14:textId="77777777" w:rsidR="00CE05AD" w:rsidRDefault="002610F5">
            <w:pPr>
              <w:ind w:left="863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If</w:t>
            </w:r>
            <w:r>
              <w:rPr>
                <w:rFonts w:ascii="Tahoma" w:eastAsia="Tahoma" w:hAnsi="Tahoma" w:cs="Tahoma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yes,</w:t>
            </w:r>
            <w:r>
              <w:rPr>
                <w:rFonts w:ascii="Tahoma" w:eastAsia="Tahoma" w:hAnsi="Tahoma" w:cs="Tahoma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please</w:t>
            </w:r>
            <w:r>
              <w:rPr>
                <w:rFonts w:ascii="Tahoma" w:eastAsia="Tahoma" w:hAnsi="Tahoma" w:cs="Tahoma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enclose</w:t>
            </w:r>
            <w:r>
              <w:rPr>
                <w:rFonts w:ascii="Tahoma" w:eastAsia="Tahoma" w:hAnsi="Tahoma" w:cs="Tahoma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copies</w:t>
            </w:r>
          </w:p>
        </w:tc>
        <w:tc>
          <w:tcPr>
            <w:tcW w:w="372" w:type="dxa"/>
            <w:tcBorders>
              <w:top w:val="single" w:sz="7" w:space="0" w:color="000000"/>
              <w:left w:val="single" w:sz="8" w:space="0" w:color="FFFFFF"/>
              <w:bottom w:val="single" w:sz="7" w:space="0" w:color="000000"/>
              <w:right w:val="nil"/>
            </w:tcBorders>
          </w:tcPr>
          <w:p w14:paraId="1D940514" w14:textId="77777777" w:rsidR="00CE05AD" w:rsidRDefault="00CE05AD"/>
        </w:tc>
      </w:tr>
      <w:tr w:rsidR="00CE05AD" w14:paraId="122CE986" w14:textId="77777777">
        <w:trPr>
          <w:trHeight w:hRule="exact" w:val="5048"/>
        </w:trPr>
        <w:tc>
          <w:tcPr>
            <w:tcW w:w="613" w:type="dxa"/>
            <w:vMerge/>
            <w:tcBorders>
              <w:left w:val="single" w:sz="5" w:space="0" w:color="000000"/>
              <w:bottom w:val="single" w:sz="5" w:space="0" w:color="000000"/>
              <w:right w:val="nil"/>
            </w:tcBorders>
          </w:tcPr>
          <w:p w14:paraId="03651CD7" w14:textId="77777777" w:rsidR="00CE05AD" w:rsidRDefault="00CE05AD"/>
        </w:tc>
        <w:tc>
          <w:tcPr>
            <w:tcW w:w="10293" w:type="dxa"/>
            <w:gridSpan w:val="3"/>
            <w:tcBorders>
              <w:top w:val="single" w:sz="7" w:space="0" w:color="000000"/>
              <w:left w:val="nil"/>
              <w:bottom w:val="single" w:sz="5" w:space="0" w:color="000000"/>
              <w:right w:val="single" w:sz="8" w:space="0" w:color="FFFFFF"/>
            </w:tcBorders>
          </w:tcPr>
          <w:p w14:paraId="591025E4" w14:textId="77777777" w:rsidR="00CE05AD" w:rsidRDefault="00CE05AD">
            <w:pPr>
              <w:spacing w:before="4" w:line="260" w:lineRule="exact"/>
              <w:rPr>
                <w:sz w:val="26"/>
                <w:szCs w:val="26"/>
              </w:rPr>
            </w:pPr>
          </w:p>
          <w:p w14:paraId="5B8A8819" w14:textId="77777777" w:rsidR="00CE05AD" w:rsidRDefault="002610F5">
            <w:pPr>
              <w:ind w:left="115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sz w:val="22"/>
                <w:szCs w:val="22"/>
              </w:rPr>
              <w:t xml:space="preserve">12.     </w:t>
            </w:r>
            <w:r>
              <w:rPr>
                <w:rFonts w:ascii="Tahoma" w:eastAsia="Tahoma" w:hAnsi="Tahoma" w:cs="Tahoma"/>
                <w:b/>
                <w:spacing w:val="13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Please</w:t>
            </w:r>
            <w:r>
              <w:rPr>
                <w:rFonts w:ascii="Tahoma" w:eastAsia="Tahoma" w:hAnsi="Tahoma" w:cs="Tahoma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give</w:t>
            </w:r>
            <w:r>
              <w:rPr>
                <w:rFonts w:ascii="Tahoma" w:eastAsia="Tahoma" w:hAnsi="Tahoma" w:cs="Tahoma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the</w:t>
            </w:r>
            <w:r>
              <w:rPr>
                <w:rFonts w:ascii="Tahoma" w:eastAsia="Tahoma" w:hAnsi="Tahoma" w:cs="Tahoma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amount</w:t>
            </w:r>
            <w:r>
              <w:rPr>
                <w:rFonts w:ascii="Tahoma" w:eastAsia="Tahoma" w:hAnsi="Tahoma" w:cs="Tahoma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of</w:t>
            </w:r>
            <w:r>
              <w:rPr>
                <w:rFonts w:ascii="Tahoma" w:eastAsia="Tahoma" w:hAnsi="Tahoma" w:cs="Tahoma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gross</w:t>
            </w:r>
            <w:r>
              <w:rPr>
                <w:rFonts w:ascii="Tahoma" w:eastAsia="Tahoma" w:hAnsi="Tahoma" w:cs="Tahoma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income/fees</w:t>
            </w:r>
            <w:r>
              <w:rPr>
                <w:rFonts w:ascii="Tahoma" w:eastAsia="Tahoma" w:hAnsi="Tahoma" w:cs="Tahoma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from</w:t>
            </w:r>
            <w:r>
              <w:rPr>
                <w:rFonts w:ascii="Tahoma" w:eastAsia="Tahoma" w:hAnsi="Tahoma" w:cs="Tahoma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the</w:t>
            </w:r>
            <w:r>
              <w:rPr>
                <w:rFonts w:ascii="Tahoma" w:eastAsia="Tahoma" w:hAnsi="Tahoma" w:cs="Tahoma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following:</w:t>
            </w:r>
          </w:p>
          <w:p w14:paraId="6C9412FA" w14:textId="77777777" w:rsidR="00CE05AD" w:rsidRDefault="00CE05AD">
            <w:pPr>
              <w:spacing w:before="6" w:line="260" w:lineRule="exact"/>
              <w:rPr>
                <w:sz w:val="26"/>
                <w:szCs w:val="26"/>
              </w:rPr>
            </w:pPr>
          </w:p>
          <w:p w14:paraId="07A8F03E" w14:textId="77777777" w:rsidR="00CE05AD" w:rsidRDefault="002610F5">
            <w:pPr>
              <w:ind w:left="863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sz w:val="22"/>
                <w:szCs w:val="22"/>
              </w:rPr>
              <w:t xml:space="preserve">a.    </w:t>
            </w:r>
            <w:r>
              <w:rPr>
                <w:rFonts w:ascii="Tahoma" w:eastAsia="Tahoma" w:hAnsi="Tahoma" w:cs="Tahoma"/>
                <w:b/>
                <w:spacing w:val="40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Last</w:t>
            </w:r>
            <w:r>
              <w:rPr>
                <w:rFonts w:ascii="Tahoma" w:eastAsia="Tahoma" w:hAnsi="Tahoma" w:cs="Tahoma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financial year:</w:t>
            </w:r>
          </w:p>
          <w:p w14:paraId="771531E4" w14:textId="77777777" w:rsidR="00CE05AD" w:rsidRDefault="00CE05AD">
            <w:pPr>
              <w:spacing w:line="280" w:lineRule="exact"/>
              <w:rPr>
                <w:sz w:val="28"/>
                <w:szCs w:val="28"/>
              </w:rPr>
            </w:pPr>
          </w:p>
          <w:p w14:paraId="032800F3" w14:textId="77777777" w:rsidR="00CE05AD" w:rsidRDefault="002610F5">
            <w:pPr>
              <w:ind w:left="863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sz w:val="22"/>
                <w:szCs w:val="22"/>
              </w:rPr>
              <w:t xml:space="preserve">b.    </w:t>
            </w:r>
            <w:r>
              <w:rPr>
                <w:rFonts w:ascii="Tahoma" w:eastAsia="Tahoma" w:hAnsi="Tahoma" w:cs="Tahoma"/>
                <w:b/>
                <w:spacing w:val="33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Previous</w:t>
            </w:r>
            <w:r>
              <w:rPr>
                <w:rFonts w:ascii="Tahoma" w:eastAsia="Tahoma" w:hAnsi="Tahoma" w:cs="Tahoma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financial year:</w:t>
            </w:r>
          </w:p>
          <w:p w14:paraId="30B92D57" w14:textId="77777777" w:rsidR="00CE05AD" w:rsidRDefault="00CE05AD">
            <w:pPr>
              <w:spacing w:line="280" w:lineRule="exact"/>
              <w:rPr>
                <w:sz w:val="28"/>
                <w:szCs w:val="28"/>
              </w:rPr>
            </w:pPr>
          </w:p>
          <w:p w14:paraId="4B0D2BE3" w14:textId="77777777" w:rsidR="00CE05AD" w:rsidRDefault="002610F5">
            <w:pPr>
              <w:tabs>
                <w:tab w:val="left" w:pos="9900"/>
              </w:tabs>
              <w:ind w:left="863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w w:val="99"/>
                <w:sz w:val="22"/>
                <w:szCs w:val="22"/>
              </w:rPr>
              <w:t>c.</w:t>
            </w:r>
            <w:r>
              <w:rPr>
                <w:rFonts w:ascii="Tahoma" w:eastAsia="Tahoma" w:hAnsi="Tahoma" w:cs="Tahoma"/>
                <w:b/>
                <w:sz w:val="22"/>
                <w:szCs w:val="22"/>
              </w:rPr>
              <w:t xml:space="preserve">     </w:t>
            </w:r>
            <w:r>
              <w:rPr>
                <w:rFonts w:ascii="Tahoma" w:eastAsia="Tahoma" w:hAnsi="Tahoma" w:cs="Tahoma"/>
                <w:b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w w:val="99"/>
                <w:sz w:val="22"/>
                <w:szCs w:val="22"/>
              </w:rPr>
              <w:t>Current</w:t>
            </w:r>
            <w:r>
              <w:rPr>
                <w:rFonts w:ascii="Tahoma" w:eastAsia="Tahoma" w:hAnsi="Tahoma" w:cs="Tahoma"/>
                <w:sz w:val="22"/>
                <w:szCs w:val="22"/>
              </w:rPr>
              <w:t xml:space="preserve"> financial </w:t>
            </w:r>
            <w:r>
              <w:rPr>
                <w:rFonts w:ascii="Tahoma" w:eastAsia="Tahoma" w:hAnsi="Tahoma" w:cs="Tahoma"/>
                <w:w w:val="99"/>
                <w:sz w:val="22"/>
                <w:szCs w:val="22"/>
              </w:rPr>
              <w:t>year</w:t>
            </w:r>
            <w:r>
              <w:rPr>
                <w:rFonts w:ascii="Tahoma" w:eastAsia="Tahoma" w:hAnsi="Tahoma" w:cs="Tahoma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w w:val="99"/>
                <w:sz w:val="22"/>
                <w:szCs w:val="22"/>
              </w:rPr>
              <w:t>(estimate):</w:t>
            </w:r>
            <w:r>
              <w:rPr>
                <w:rFonts w:ascii="Tahoma" w:eastAsia="Tahoma" w:hAnsi="Tahoma" w:cs="Tahoma"/>
                <w:sz w:val="22"/>
                <w:szCs w:val="22"/>
              </w:rPr>
              <w:t xml:space="preserve">           </w:t>
            </w:r>
            <w:r>
              <w:rPr>
                <w:rFonts w:ascii="Tahoma" w:eastAsia="Tahoma" w:hAnsi="Tahoma" w:cs="Tahoma"/>
                <w:spacing w:val="19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  <w:u w:val="single" w:color="000000"/>
              </w:rPr>
              <w:tab/>
            </w:r>
          </w:p>
          <w:p w14:paraId="535986AB" w14:textId="77777777" w:rsidR="00CE05AD" w:rsidRDefault="00CE05AD">
            <w:pPr>
              <w:spacing w:line="280" w:lineRule="exact"/>
              <w:rPr>
                <w:sz w:val="28"/>
                <w:szCs w:val="28"/>
              </w:rPr>
            </w:pPr>
          </w:p>
          <w:p w14:paraId="2C903AD8" w14:textId="77777777" w:rsidR="00CE05AD" w:rsidRDefault="002610F5">
            <w:pPr>
              <w:ind w:left="863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sz w:val="22"/>
                <w:szCs w:val="22"/>
              </w:rPr>
              <w:t xml:space="preserve">d.    </w:t>
            </w:r>
            <w:r>
              <w:rPr>
                <w:rFonts w:ascii="Tahoma" w:eastAsia="Tahoma" w:hAnsi="Tahoma" w:cs="Tahoma"/>
                <w:b/>
                <w:spacing w:val="32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Date</w:t>
            </w:r>
            <w:r>
              <w:rPr>
                <w:rFonts w:ascii="Tahoma" w:eastAsia="Tahoma" w:hAnsi="Tahoma" w:cs="Tahoma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of</w:t>
            </w:r>
            <w:r>
              <w:rPr>
                <w:rFonts w:ascii="Tahoma" w:eastAsia="Tahoma" w:hAnsi="Tahoma" w:cs="Tahoma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financial year</w:t>
            </w:r>
            <w:r>
              <w:rPr>
                <w:rFonts w:ascii="Tahoma" w:eastAsia="Tahoma" w:hAnsi="Tahoma" w:cs="Tahoma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end:</w:t>
            </w:r>
          </w:p>
          <w:p w14:paraId="342E3973" w14:textId="77777777" w:rsidR="00CE05AD" w:rsidRDefault="00CE05AD">
            <w:pPr>
              <w:spacing w:line="280" w:lineRule="exact"/>
              <w:rPr>
                <w:sz w:val="28"/>
                <w:szCs w:val="28"/>
              </w:rPr>
            </w:pPr>
          </w:p>
          <w:p w14:paraId="6C5EC778" w14:textId="77777777" w:rsidR="00CE05AD" w:rsidRDefault="002610F5">
            <w:pPr>
              <w:tabs>
                <w:tab w:val="left" w:pos="9900"/>
              </w:tabs>
              <w:ind w:left="863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sz w:val="22"/>
                <w:szCs w:val="22"/>
              </w:rPr>
              <w:t xml:space="preserve">e.     </w:t>
            </w:r>
            <w:r>
              <w:rPr>
                <w:rFonts w:ascii="Tahoma" w:eastAsia="Tahoma" w:hAnsi="Tahoma" w:cs="Tahoma"/>
                <w:b/>
                <w:spacing w:val="-23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w w:val="99"/>
                <w:sz w:val="22"/>
                <w:szCs w:val="22"/>
              </w:rPr>
              <w:t>Largest</w:t>
            </w:r>
            <w:r>
              <w:rPr>
                <w:rFonts w:ascii="Tahoma" w:eastAsia="Tahoma" w:hAnsi="Tahoma" w:cs="Tahoma"/>
                <w:sz w:val="22"/>
                <w:szCs w:val="22"/>
              </w:rPr>
              <w:t xml:space="preserve"> annual </w:t>
            </w:r>
            <w:r>
              <w:rPr>
                <w:rFonts w:ascii="Tahoma" w:eastAsia="Tahoma" w:hAnsi="Tahoma" w:cs="Tahoma"/>
                <w:w w:val="99"/>
                <w:sz w:val="22"/>
                <w:szCs w:val="22"/>
              </w:rPr>
              <w:t>fee</w:t>
            </w:r>
            <w:r>
              <w:rPr>
                <w:rFonts w:ascii="Tahoma" w:eastAsia="Tahoma" w:hAnsi="Tahoma" w:cs="Tahoma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w w:val="99"/>
                <w:sz w:val="22"/>
                <w:szCs w:val="22"/>
              </w:rPr>
              <w:t>from</w:t>
            </w:r>
            <w:r>
              <w:rPr>
                <w:rFonts w:ascii="Tahoma" w:eastAsia="Tahoma" w:hAnsi="Tahoma" w:cs="Tahoma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w w:val="99"/>
                <w:sz w:val="22"/>
                <w:szCs w:val="22"/>
              </w:rPr>
              <w:t>any</w:t>
            </w:r>
            <w:r>
              <w:rPr>
                <w:rFonts w:ascii="Tahoma" w:eastAsia="Tahoma" w:hAnsi="Tahoma" w:cs="Tahoma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w w:val="99"/>
                <w:sz w:val="22"/>
                <w:szCs w:val="22"/>
              </w:rPr>
              <w:t>one</w:t>
            </w:r>
            <w:r>
              <w:rPr>
                <w:rFonts w:ascii="Tahoma" w:eastAsia="Tahoma" w:hAnsi="Tahoma" w:cs="Tahoma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w w:val="99"/>
                <w:sz w:val="22"/>
                <w:szCs w:val="22"/>
              </w:rPr>
              <w:t>client:</w:t>
            </w:r>
            <w:r>
              <w:rPr>
                <w:rFonts w:ascii="Tahoma" w:eastAsia="Tahoma" w:hAnsi="Tahoma" w:cs="Tahoma"/>
                <w:sz w:val="22"/>
                <w:szCs w:val="22"/>
              </w:rPr>
              <w:t xml:space="preserve">   </w:t>
            </w:r>
            <w:r>
              <w:rPr>
                <w:rFonts w:ascii="Tahoma" w:eastAsia="Tahoma" w:hAnsi="Tahoma" w:cs="Tahoma"/>
                <w:spacing w:val="-32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  <w:u w:val="single" w:color="000000"/>
              </w:rPr>
              <w:tab/>
            </w:r>
          </w:p>
        </w:tc>
        <w:tc>
          <w:tcPr>
            <w:tcW w:w="372" w:type="dxa"/>
            <w:tcBorders>
              <w:top w:val="single" w:sz="7" w:space="0" w:color="000000"/>
              <w:left w:val="single" w:sz="8" w:space="0" w:color="FFFFFF"/>
              <w:bottom w:val="nil"/>
              <w:right w:val="nil"/>
            </w:tcBorders>
          </w:tcPr>
          <w:p w14:paraId="0B172681" w14:textId="77777777" w:rsidR="00CE05AD" w:rsidRDefault="00CE05AD"/>
        </w:tc>
      </w:tr>
    </w:tbl>
    <w:p w14:paraId="6007782B" w14:textId="77777777" w:rsidR="00CE05AD" w:rsidRDefault="00CE05AD">
      <w:pPr>
        <w:sectPr w:rsidR="00CE05AD">
          <w:headerReference w:type="default" r:id="rId8"/>
          <w:pgSz w:w="11900" w:h="16840"/>
          <w:pgMar w:top="380" w:right="0" w:bottom="280" w:left="380" w:header="0" w:footer="0" w:gutter="0"/>
          <w:cols w:space="720"/>
        </w:sectPr>
      </w:pPr>
    </w:p>
    <w:p w14:paraId="1999F632" w14:textId="16A5F1E9" w:rsidR="00CE05AD" w:rsidRDefault="00EA30E1">
      <w:pPr>
        <w:spacing w:before="9" w:line="80" w:lineRule="exact"/>
        <w:rPr>
          <w:sz w:val="9"/>
          <w:szCs w:val="9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E8F2903" wp14:editId="52620D52">
                <wp:simplePos x="0" y="0"/>
                <wp:positionH relativeFrom="page">
                  <wp:posOffset>702945</wp:posOffset>
                </wp:positionH>
                <wp:positionV relativeFrom="page">
                  <wp:posOffset>3393440</wp:posOffset>
                </wp:positionV>
                <wp:extent cx="6422390" cy="10160"/>
                <wp:effectExtent l="7620" t="2540" r="8890" b="6350"/>
                <wp:wrapNone/>
                <wp:docPr id="67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22390" cy="10160"/>
                          <a:chOff x="1107" y="5344"/>
                          <a:chExt cx="10114" cy="16"/>
                        </a:xfrm>
                      </wpg:grpSpPr>
                      <wpg:grpSp>
                        <wpg:cNvPr id="68" name="Group 67"/>
                        <wpg:cNvGrpSpPr>
                          <a:grpSpLocks/>
                        </wpg:cNvGrpSpPr>
                        <wpg:grpSpPr bwMode="auto">
                          <a:xfrm>
                            <a:off x="1115" y="5352"/>
                            <a:ext cx="5948" cy="0"/>
                            <a:chOff x="1115" y="5352"/>
                            <a:chExt cx="5948" cy="0"/>
                          </a:xfrm>
                        </wpg:grpSpPr>
                        <wps:wsp>
                          <wps:cNvPr id="69" name="Freeform 72"/>
                          <wps:cNvSpPr>
                            <a:spLocks/>
                          </wps:cNvSpPr>
                          <wps:spPr bwMode="auto">
                            <a:xfrm>
                              <a:off x="1115" y="5352"/>
                              <a:ext cx="5948" cy="0"/>
                            </a:xfrm>
                            <a:custGeom>
                              <a:avLst/>
                              <a:gdLst>
                                <a:gd name="T0" fmla="+- 0 1115 1115"/>
                                <a:gd name="T1" fmla="*/ T0 w 5948"/>
                                <a:gd name="T2" fmla="+- 0 7063 1115"/>
                                <a:gd name="T3" fmla="*/ T2 w 594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948">
                                  <a:moveTo>
                                    <a:pt x="0" y="0"/>
                                  </a:moveTo>
                                  <a:lnTo>
                                    <a:pt x="5948" y="0"/>
                                  </a:lnTo>
                                </a:path>
                              </a:pathLst>
                            </a:custGeom>
                            <a:noFill/>
                            <a:ln w="1041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70" name="Group 68"/>
                          <wpg:cNvGrpSpPr>
                            <a:grpSpLocks/>
                          </wpg:cNvGrpSpPr>
                          <wpg:grpSpPr bwMode="auto">
                            <a:xfrm>
                              <a:off x="7063" y="5352"/>
                              <a:ext cx="2279" cy="0"/>
                              <a:chOff x="7063" y="5352"/>
                              <a:chExt cx="2279" cy="0"/>
                            </a:xfrm>
                          </wpg:grpSpPr>
                          <wps:wsp>
                            <wps:cNvPr id="71" name="Freeform 71"/>
                            <wps:cNvSpPr>
                              <a:spLocks/>
                            </wps:cNvSpPr>
                            <wps:spPr bwMode="auto">
                              <a:xfrm>
                                <a:off x="7063" y="5352"/>
                                <a:ext cx="2279" cy="0"/>
                              </a:xfrm>
                              <a:custGeom>
                                <a:avLst/>
                                <a:gdLst>
                                  <a:gd name="T0" fmla="+- 0 7063 7063"/>
                                  <a:gd name="T1" fmla="*/ T0 w 2279"/>
                                  <a:gd name="T2" fmla="+- 0 9342 7063"/>
                                  <a:gd name="T3" fmla="*/ T2 w 2279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2279">
                                    <a:moveTo>
                                      <a:pt x="0" y="0"/>
                                    </a:moveTo>
                                    <a:lnTo>
                                      <a:pt x="2279" y="0"/>
                                    </a:lnTo>
                                  </a:path>
                                </a:pathLst>
                              </a:custGeom>
                              <a:noFill/>
                              <a:ln w="10414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72" name="Group 69"/>
                            <wpg:cNvGrpSpPr>
                              <a:grpSpLocks/>
                            </wpg:cNvGrpSpPr>
                            <wpg:grpSpPr bwMode="auto">
                              <a:xfrm>
                                <a:off x="9342" y="5352"/>
                                <a:ext cx="1871" cy="0"/>
                                <a:chOff x="9342" y="5352"/>
                                <a:chExt cx="1871" cy="0"/>
                              </a:xfrm>
                            </wpg:grpSpPr>
                            <wps:wsp>
                              <wps:cNvPr id="73" name="Freeform 70"/>
                              <wps:cNvSpPr>
                                <a:spLocks/>
                              </wps:cNvSpPr>
                              <wps:spPr bwMode="auto">
                                <a:xfrm>
                                  <a:off x="9342" y="5352"/>
                                  <a:ext cx="1871" cy="0"/>
                                </a:xfrm>
                                <a:custGeom>
                                  <a:avLst/>
                                  <a:gdLst>
                                    <a:gd name="T0" fmla="+- 0 9342 9342"/>
                                    <a:gd name="T1" fmla="*/ T0 w 1871"/>
                                    <a:gd name="T2" fmla="+- 0 11213 9342"/>
                                    <a:gd name="T3" fmla="*/ T2 w 1871"/>
                                  </a:gdLst>
                                  <a:ahLst/>
                                  <a:cxnLst>
                                    <a:cxn ang="0">
                                      <a:pos x="T1" y="0"/>
                                    </a:cxn>
                                    <a:cxn ang="0">
                                      <a:pos x="T3" y="0"/>
                                    </a:cxn>
                                  </a:cxnLst>
                                  <a:rect l="0" t="0" r="r" b="b"/>
                                  <a:pathLst>
                                    <a:path w="1871">
                                      <a:moveTo>
                                        <a:pt x="0" y="0"/>
                                      </a:moveTo>
                                      <a:lnTo>
                                        <a:pt x="1871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0414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BDEAFD" id="Group 66" o:spid="_x0000_s1026" style="position:absolute;margin-left:55.35pt;margin-top:267.2pt;width:505.7pt;height:.8pt;z-index:-251656192;mso-position-horizontal-relative:page;mso-position-vertical-relative:page" coordorigin="1107,5344" coordsize="10114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">
                <v:group id="Group 67" o:spid="_x0000_s1027" style="position:absolute;left:1115;top:5352;width:5948;height:0" coordorigin="1115,5352" coordsize="59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<v:shape id="Freeform 72" o:spid="_x0000_s1028" style="position:absolute;left:1115;top:5352;width:5948;height:0;visibility:visible;mso-wrap-style:square;v-text-anchor:top" coordsize="59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" path="m,l5948,e" filled="f" strokeweight=".82pt">
                    <v:path arrowok="t" o:connecttype="custom" o:connectlocs="0,0;5948,0" o:connectangles="0,0"/>
                  </v:shape>
                  <v:group id="Group 68" o:spid="_x0000_s1029" style="position:absolute;left:7063;top:5352;width:2279;height:0" coordorigin="7063,5352" coordsize="22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  <v:shape id="Freeform 71" o:spid="_x0000_s1030" style="position:absolute;left:7063;top:5352;width:2279;height:0;visibility:visible;mso-wrap-style:square;v-text-anchor:top" coordsize="22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" path="m,l2279,e" filled="f" strokeweight=".82pt">
                      <v:path arrowok="t" o:connecttype="custom" o:connectlocs="0,0;2279,0" o:connectangles="0,0"/>
                    </v:shape>
                    <v:group id="Group 69" o:spid="_x0000_s1031" style="position:absolute;left:9342;top:5352;width:1871;height:0" coordorigin="9342,5352" coordsize="18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    <v:shape id="Freeform 70" o:spid="_x0000_s1032" style="position:absolute;left:9342;top:5352;width:1871;height:0;visibility:visible;mso-wrap-style:square;v-text-anchor:top" coordsize="18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" path="m,l1871,e" filled="f" strokeweight=".82pt">
                        <v:path arrowok="t" o:connecttype="custom" o:connectlocs="0,0;1871,0" o:connectangles="0,0"/>
                      </v:shape>
                    </v:group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5252019" wp14:editId="5A591DF8">
                <wp:simplePos x="0" y="0"/>
                <wp:positionH relativeFrom="page">
                  <wp:posOffset>4476115</wp:posOffset>
                </wp:positionH>
                <wp:positionV relativeFrom="page">
                  <wp:posOffset>3220085</wp:posOffset>
                </wp:positionV>
                <wp:extent cx="2644140" cy="0"/>
                <wp:effectExtent l="8890" t="10160" r="13970" b="8890"/>
                <wp:wrapNone/>
                <wp:docPr id="65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44140" cy="0"/>
                          <a:chOff x="7049" y="5071"/>
                          <a:chExt cx="4164" cy="0"/>
                        </a:xfrm>
                      </wpg:grpSpPr>
                      <wps:wsp>
                        <wps:cNvPr id="66" name="Freeform 65"/>
                        <wps:cNvSpPr>
                          <a:spLocks/>
                        </wps:cNvSpPr>
                        <wps:spPr bwMode="auto">
                          <a:xfrm>
                            <a:off x="7049" y="5071"/>
                            <a:ext cx="4164" cy="0"/>
                          </a:xfrm>
                          <a:custGeom>
                            <a:avLst/>
                            <a:gdLst>
                              <a:gd name="T0" fmla="+- 0 7049 7049"/>
                              <a:gd name="T1" fmla="*/ T0 w 4164"/>
                              <a:gd name="T2" fmla="+- 0 11213 7049"/>
                              <a:gd name="T3" fmla="*/ T2 w 416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4164">
                                <a:moveTo>
                                  <a:pt x="0" y="0"/>
                                </a:moveTo>
                                <a:lnTo>
                                  <a:pt x="4164" y="0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197222" id="Group 64" o:spid="_x0000_s1026" style="position:absolute;margin-left:352.45pt;margin-top:253.55pt;width:208.2pt;height:0;z-index:-251657216;mso-position-horizontal-relative:page;mso-position-vertical-relative:page" coordorigin="7049,5071" coordsize="4164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">
                <v:shape id="Freeform 65" o:spid="_x0000_s1027" style="position:absolute;left:7049;top:5071;width:4164;height:0;visibility:visible;mso-wrap-style:square;v-text-anchor:top" coordsize="41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" path="m,l4164,e" filled="f" strokeweight=".82pt">
                  <v:path arrowok="t" o:connecttype="custom" o:connectlocs="0,0;4164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4C4D27E9" wp14:editId="7EB5EBDC">
                <wp:simplePos x="0" y="0"/>
                <wp:positionH relativeFrom="page">
                  <wp:posOffset>4476115</wp:posOffset>
                </wp:positionH>
                <wp:positionV relativeFrom="page">
                  <wp:posOffset>2873375</wp:posOffset>
                </wp:positionV>
                <wp:extent cx="2644140" cy="0"/>
                <wp:effectExtent l="8890" t="6350" r="13970" b="12700"/>
                <wp:wrapNone/>
                <wp:docPr id="63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44140" cy="0"/>
                          <a:chOff x="7049" y="4525"/>
                          <a:chExt cx="4164" cy="0"/>
                        </a:xfrm>
                      </wpg:grpSpPr>
                      <wps:wsp>
                        <wps:cNvPr id="64" name="Freeform 63"/>
                        <wps:cNvSpPr>
                          <a:spLocks/>
                        </wps:cNvSpPr>
                        <wps:spPr bwMode="auto">
                          <a:xfrm>
                            <a:off x="7049" y="4525"/>
                            <a:ext cx="4164" cy="0"/>
                          </a:xfrm>
                          <a:custGeom>
                            <a:avLst/>
                            <a:gdLst>
                              <a:gd name="T0" fmla="+- 0 7049 7049"/>
                              <a:gd name="T1" fmla="*/ T0 w 4164"/>
                              <a:gd name="T2" fmla="+- 0 11213 7049"/>
                              <a:gd name="T3" fmla="*/ T2 w 416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4164">
                                <a:moveTo>
                                  <a:pt x="0" y="0"/>
                                </a:moveTo>
                                <a:lnTo>
                                  <a:pt x="4164" y="0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D8C70C" id="Group 62" o:spid="_x0000_s1026" style="position:absolute;margin-left:352.45pt;margin-top:226.25pt;width:208.2pt;height:0;z-index:-251658240;mso-position-horizontal-relative:page;mso-position-vertical-relative:page" coordorigin="7049,4525" coordsize="4164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">
                <v:shape id="Freeform 63" o:spid="_x0000_s1027" style="position:absolute;left:7049;top:4525;width:4164;height:0;visibility:visible;mso-wrap-style:square;v-text-anchor:top" coordsize="41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" path="m,l4164,e" filled="f" strokeweight=".82pt">
                  <v:path arrowok="t" o:connecttype="custom" o:connectlocs="0,0;4164,0" o:connectangles="0,0"/>
                </v:shape>
                <w10:wrap anchorx="page" anchory="page"/>
              </v:group>
            </w:pict>
          </mc:Fallback>
        </mc:AlternateContent>
      </w:r>
    </w:p>
    <w:tbl>
      <w:tblPr>
        <w:tblW w:w="0" w:type="auto"/>
        <w:tblInd w:w="9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3"/>
        <w:gridCol w:w="755"/>
        <w:gridCol w:w="1309"/>
        <w:gridCol w:w="1309"/>
        <w:gridCol w:w="1495"/>
        <w:gridCol w:w="1496"/>
        <w:gridCol w:w="1309"/>
        <w:gridCol w:w="2620"/>
      </w:tblGrid>
      <w:tr w:rsidR="00CE05AD" w14:paraId="5285E429" w14:textId="77777777">
        <w:trPr>
          <w:trHeight w:hRule="exact" w:val="8327"/>
        </w:trPr>
        <w:tc>
          <w:tcPr>
            <w:tcW w:w="613" w:type="dxa"/>
            <w:vMerge w:val="restart"/>
            <w:tcBorders>
              <w:top w:val="single" w:sz="5" w:space="0" w:color="000000"/>
              <w:left w:val="single" w:sz="5" w:space="0" w:color="000000"/>
              <w:right w:val="nil"/>
            </w:tcBorders>
          </w:tcPr>
          <w:p w14:paraId="42869735" w14:textId="77777777" w:rsidR="00CE05AD" w:rsidRDefault="00CE05AD"/>
        </w:tc>
        <w:tc>
          <w:tcPr>
            <w:tcW w:w="10293" w:type="dxa"/>
            <w:gridSpan w:val="7"/>
            <w:tcBorders>
              <w:top w:val="single" w:sz="5" w:space="0" w:color="000000"/>
              <w:left w:val="nil"/>
              <w:bottom w:val="single" w:sz="7" w:space="0" w:color="000000"/>
              <w:right w:val="single" w:sz="8" w:space="0" w:color="FFFFFF"/>
            </w:tcBorders>
          </w:tcPr>
          <w:p w14:paraId="4063AB30" w14:textId="77777777" w:rsidR="00CE05AD" w:rsidRDefault="00CE05AD">
            <w:pPr>
              <w:spacing w:before="8" w:line="140" w:lineRule="exact"/>
              <w:rPr>
                <w:sz w:val="15"/>
                <w:szCs w:val="15"/>
              </w:rPr>
            </w:pPr>
          </w:p>
          <w:p w14:paraId="4AAB2F99" w14:textId="77777777" w:rsidR="00CE05AD" w:rsidRDefault="00CE05AD">
            <w:pPr>
              <w:spacing w:line="200" w:lineRule="exact"/>
            </w:pPr>
          </w:p>
          <w:p w14:paraId="244DCE49" w14:textId="77777777" w:rsidR="00CE05AD" w:rsidRDefault="00CE05AD">
            <w:pPr>
              <w:spacing w:line="200" w:lineRule="exact"/>
            </w:pPr>
          </w:p>
          <w:p w14:paraId="57EF87DB" w14:textId="77777777" w:rsidR="00CE05AD" w:rsidRDefault="002610F5">
            <w:pPr>
              <w:ind w:left="3295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page 4 of 5 /Proposal Form /Prof.</w:t>
            </w:r>
            <w:r>
              <w:rPr>
                <w:rFonts w:ascii="Tahoma" w:eastAsia="Tahoma" w:hAnsi="Tahoma" w:cs="Tahoma"/>
                <w:b/>
                <w:spacing w:val="-1"/>
              </w:rPr>
              <w:t xml:space="preserve"> </w:t>
            </w:r>
            <w:r>
              <w:rPr>
                <w:rFonts w:ascii="Tahoma" w:eastAsia="Tahoma" w:hAnsi="Tahoma" w:cs="Tahoma"/>
                <w:b/>
              </w:rPr>
              <w:t>Indemn.</w:t>
            </w:r>
            <w:r>
              <w:rPr>
                <w:rFonts w:ascii="Tahoma" w:eastAsia="Tahoma" w:hAnsi="Tahoma" w:cs="Tahoma"/>
                <w:b/>
                <w:spacing w:val="-1"/>
              </w:rPr>
              <w:t xml:space="preserve"> </w:t>
            </w:r>
            <w:r>
              <w:rPr>
                <w:rFonts w:ascii="Tahoma" w:eastAsia="Tahoma" w:hAnsi="Tahoma" w:cs="Tahoma"/>
                <w:b/>
              </w:rPr>
              <w:t>Miscellane</w:t>
            </w:r>
            <w:r>
              <w:rPr>
                <w:rFonts w:ascii="Tahoma" w:eastAsia="Tahoma" w:hAnsi="Tahoma" w:cs="Tahoma"/>
                <w:b/>
                <w:spacing w:val="-6"/>
              </w:rPr>
              <w:t>o</w:t>
            </w:r>
            <w:r>
              <w:rPr>
                <w:rFonts w:ascii="Tahoma" w:eastAsia="Tahoma" w:hAnsi="Tahoma" w:cs="Tahoma"/>
                <w:b/>
              </w:rPr>
              <w:t>us</w:t>
            </w:r>
            <w:r>
              <w:rPr>
                <w:rFonts w:ascii="Tahoma" w:eastAsia="Tahoma" w:hAnsi="Tahoma" w:cs="Tahoma"/>
                <w:b/>
                <w:spacing w:val="-1"/>
              </w:rPr>
              <w:t xml:space="preserve"> </w:t>
            </w:r>
            <w:r>
              <w:rPr>
                <w:rFonts w:ascii="Tahoma" w:eastAsia="Tahoma" w:hAnsi="Tahoma" w:cs="Tahoma"/>
                <w:b/>
              </w:rPr>
              <w:t>classes</w:t>
            </w:r>
          </w:p>
          <w:p w14:paraId="1B3BC563" w14:textId="77777777" w:rsidR="00CE05AD" w:rsidRDefault="00CE05AD">
            <w:pPr>
              <w:spacing w:line="200" w:lineRule="exact"/>
            </w:pPr>
          </w:p>
          <w:p w14:paraId="5F101EDC" w14:textId="77777777" w:rsidR="00CE05AD" w:rsidRDefault="00CE05AD">
            <w:pPr>
              <w:spacing w:line="200" w:lineRule="exact"/>
            </w:pPr>
          </w:p>
          <w:p w14:paraId="087CCB19" w14:textId="77777777" w:rsidR="00CE05AD" w:rsidRDefault="00CE05AD">
            <w:pPr>
              <w:spacing w:line="200" w:lineRule="exact"/>
            </w:pPr>
          </w:p>
          <w:p w14:paraId="36882426" w14:textId="77777777" w:rsidR="00CE05AD" w:rsidRDefault="00CE05AD">
            <w:pPr>
              <w:spacing w:before="11" w:line="200" w:lineRule="exact"/>
            </w:pPr>
          </w:p>
          <w:p w14:paraId="1FDF83C6" w14:textId="77777777" w:rsidR="00CE05AD" w:rsidRDefault="002610F5">
            <w:pPr>
              <w:ind w:left="115"/>
              <w:rPr>
                <w:rFonts w:ascii="Wingdings 2" w:eastAsia="Wingdings 2" w:hAnsi="Wingdings 2" w:cs="Wingdings 2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sz w:val="22"/>
                <w:szCs w:val="22"/>
              </w:rPr>
              <w:t xml:space="preserve">13.     </w:t>
            </w:r>
            <w:r>
              <w:rPr>
                <w:rFonts w:ascii="Tahoma" w:eastAsia="Tahoma" w:hAnsi="Tahoma" w:cs="Tahoma"/>
                <w:b/>
                <w:spacing w:val="13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Is</w:t>
            </w:r>
            <w:r>
              <w:rPr>
                <w:rFonts w:ascii="Tahoma" w:eastAsia="Tahoma" w:hAnsi="Tahoma" w:cs="Tahoma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any</w:t>
            </w:r>
            <w:r>
              <w:rPr>
                <w:rFonts w:ascii="Tahoma" w:eastAsia="Tahoma" w:hAnsi="Tahoma" w:cs="Tahoma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work</w:t>
            </w:r>
            <w:r>
              <w:rPr>
                <w:rFonts w:ascii="Tahoma" w:eastAsia="Tahoma" w:hAnsi="Tahoma" w:cs="Tahoma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put</w:t>
            </w:r>
            <w:r>
              <w:rPr>
                <w:rFonts w:ascii="Tahoma" w:eastAsia="Tahoma" w:hAnsi="Tahoma" w:cs="Tahoma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out</w:t>
            </w:r>
            <w:r>
              <w:rPr>
                <w:rFonts w:ascii="Tahoma" w:eastAsia="Tahoma" w:hAnsi="Tahoma" w:cs="Tahoma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to</w:t>
            </w:r>
            <w:r>
              <w:rPr>
                <w:rFonts w:ascii="Tahoma" w:eastAsia="Tahoma" w:hAnsi="Tahoma" w:cs="Tahoma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 xml:space="preserve">sub-contractors?                                                   </w:t>
            </w:r>
            <w:r>
              <w:rPr>
                <w:rFonts w:ascii="Tahoma" w:eastAsia="Tahoma" w:hAnsi="Tahoma" w:cs="Tahoma"/>
                <w:spacing w:val="58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b/>
                <w:sz w:val="22"/>
                <w:szCs w:val="22"/>
              </w:rPr>
              <w:t>YES</w:t>
            </w:r>
            <w:r>
              <w:rPr>
                <w:rFonts w:ascii="Tahoma" w:eastAsia="Tahoma" w:hAnsi="Tahoma" w:cs="Tahoma"/>
                <w:b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Wingdings 2" w:eastAsia="Wingdings 2" w:hAnsi="Wingdings 2" w:cs="Wingdings 2"/>
                <w:w w:val="78"/>
                <w:sz w:val="22"/>
                <w:szCs w:val="22"/>
              </w:rPr>
              <w:t></w:t>
            </w:r>
            <w:r>
              <w:rPr>
                <w:w w:val="78"/>
                <w:sz w:val="22"/>
                <w:szCs w:val="22"/>
              </w:rPr>
              <w:t xml:space="preserve">   </w:t>
            </w:r>
            <w:r>
              <w:rPr>
                <w:spacing w:val="23"/>
                <w:w w:val="78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b/>
                <w:sz w:val="22"/>
                <w:szCs w:val="22"/>
              </w:rPr>
              <w:t>NO</w:t>
            </w:r>
            <w:r>
              <w:rPr>
                <w:rFonts w:ascii="Tahoma" w:eastAsia="Tahoma" w:hAnsi="Tahoma" w:cs="Tahoma"/>
                <w:b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Wingdings 2" w:eastAsia="Wingdings 2" w:hAnsi="Wingdings 2" w:cs="Wingdings 2"/>
                <w:w w:val="78"/>
                <w:sz w:val="22"/>
                <w:szCs w:val="22"/>
              </w:rPr>
              <w:t></w:t>
            </w:r>
          </w:p>
          <w:p w14:paraId="5CCEFEB9" w14:textId="77777777" w:rsidR="00CE05AD" w:rsidRDefault="00CE05AD">
            <w:pPr>
              <w:spacing w:before="6" w:line="260" w:lineRule="exact"/>
              <w:rPr>
                <w:sz w:val="26"/>
                <w:szCs w:val="26"/>
              </w:rPr>
            </w:pPr>
          </w:p>
          <w:p w14:paraId="0C0ED71A" w14:textId="77777777" w:rsidR="00CE05AD" w:rsidRDefault="002610F5">
            <w:pPr>
              <w:ind w:left="863" w:right="5864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If</w:t>
            </w:r>
            <w:r>
              <w:rPr>
                <w:rFonts w:ascii="Tahoma" w:eastAsia="Tahoma" w:hAnsi="Tahoma" w:cs="Tahoma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yes,</w:t>
            </w:r>
            <w:r>
              <w:rPr>
                <w:rFonts w:ascii="Tahoma" w:eastAsia="Tahoma" w:hAnsi="Tahoma" w:cs="Tahoma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please</w:t>
            </w:r>
            <w:r>
              <w:rPr>
                <w:rFonts w:ascii="Tahoma" w:eastAsia="Tahoma" w:hAnsi="Tahoma" w:cs="Tahoma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give</w:t>
            </w:r>
            <w:r>
              <w:rPr>
                <w:rFonts w:ascii="Tahoma" w:eastAsia="Tahoma" w:hAnsi="Tahoma" w:cs="Tahoma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details,</w:t>
            </w:r>
            <w:r>
              <w:rPr>
                <w:rFonts w:ascii="Tahoma" w:eastAsia="Tahoma" w:hAnsi="Tahoma" w:cs="Tahoma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including:</w:t>
            </w:r>
          </w:p>
          <w:p w14:paraId="305EB665" w14:textId="77777777" w:rsidR="00CE05AD" w:rsidRDefault="00CE05AD">
            <w:pPr>
              <w:spacing w:before="5" w:line="260" w:lineRule="exact"/>
              <w:rPr>
                <w:sz w:val="26"/>
                <w:szCs w:val="26"/>
              </w:rPr>
            </w:pPr>
          </w:p>
          <w:p w14:paraId="3C881224" w14:textId="77777777" w:rsidR="00CE05AD" w:rsidRDefault="002610F5">
            <w:pPr>
              <w:ind w:left="863" w:right="4888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sz w:val="22"/>
                <w:szCs w:val="22"/>
              </w:rPr>
              <w:t xml:space="preserve">a.    </w:t>
            </w:r>
            <w:r>
              <w:rPr>
                <w:rFonts w:ascii="Tahoma" w:eastAsia="Tahoma" w:hAnsi="Tahoma" w:cs="Tahoma"/>
                <w:b/>
                <w:spacing w:val="40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Does</w:t>
            </w:r>
            <w:r>
              <w:rPr>
                <w:rFonts w:ascii="Tahoma" w:eastAsia="Tahoma" w:hAnsi="Tahoma" w:cs="Tahoma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the</w:t>
            </w:r>
            <w:r>
              <w:rPr>
                <w:rFonts w:ascii="Tahoma" w:eastAsia="Tahoma" w:hAnsi="Tahoma" w:cs="Tahoma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Firm</w:t>
            </w:r>
            <w:r>
              <w:rPr>
                <w:rFonts w:ascii="Tahoma" w:eastAsia="Tahoma" w:hAnsi="Tahoma" w:cs="Tahoma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require</w:t>
            </w:r>
            <w:r>
              <w:rPr>
                <w:rFonts w:ascii="Tahoma" w:eastAsia="Tahoma" w:hAnsi="Tahoma" w:cs="Tahoma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sub-contractors</w:t>
            </w:r>
            <w:r>
              <w:rPr>
                <w:rFonts w:ascii="Tahoma" w:eastAsia="Tahoma" w:hAnsi="Tahoma" w:cs="Tahoma"/>
                <w:spacing w:val="-15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to</w:t>
            </w:r>
          </w:p>
          <w:p w14:paraId="4B2CB390" w14:textId="77777777" w:rsidR="00CE05AD" w:rsidRDefault="002610F5">
            <w:pPr>
              <w:tabs>
                <w:tab w:val="left" w:pos="10080"/>
              </w:tabs>
              <w:spacing w:line="260" w:lineRule="exact"/>
              <w:ind w:left="1424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w w:val="99"/>
                <w:position w:val="-1"/>
                <w:sz w:val="22"/>
                <w:szCs w:val="22"/>
              </w:rPr>
              <w:t>carry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w w:val="99"/>
                <w:position w:val="-1"/>
                <w:sz w:val="22"/>
                <w:szCs w:val="22"/>
              </w:rPr>
              <w:t>insurance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 xml:space="preserve"> and </w:t>
            </w:r>
            <w:r>
              <w:rPr>
                <w:rFonts w:ascii="Tahoma" w:eastAsia="Tahoma" w:hAnsi="Tahoma" w:cs="Tahoma"/>
                <w:w w:val="99"/>
                <w:position w:val="-1"/>
                <w:sz w:val="22"/>
                <w:szCs w:val="22"/>
              </w:rPr>
              <w:t>for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w w:val="99"/>
                <w:position w:val="-1"/>
                <w:sz w:val="22"/>
                <w:szCs w:val="22"/>
              </w:rPr>
              <w:t>what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 xml:space="preserve"> limit?                </w:t>
            </w:r>
            <w:r>
              <w:rPr>
                <w:rFonts w:ascii="Tahoma" w:eastAsia="Tahoma" w:hAnsi="Tahoma" w:cs="Tahoma"/>
                <w:spacing w:val="-24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  <w:u w:val="single" w:color="000000"/>
              </w:rPr>
              <w:tab/>
            </w:r>
          </w:p>
          <w:p w14:paraId="0CF175E7" w14:textId="77777777" w:rsidR="00CE05AD" w:rsidRDefault="00CE05AD">
            <w:pPr>
              <w:spacing w:line="280" w:lineRule="exact"/>
              <w:rPr>
                <w:sz w:val="28"/>
                <w:szCs w:val="28"/>
              </w:rPr>
            </w:pPr>
          </w:p>
          <w:p w14:paraId="2644E98C" w14:textId="77777777" w:rsidR="00CE05AD" w:rsidRDefault="002610F5">
            <w:pPr>
              <w:tabs>
                <w:tab w:val="left" w:pos="1420"/>
              </w:tabs>
              <w:ind w:left="1424" w:right="4465" w:hanging="562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sz w:val="22"/>
                <w:szCs w:val="22"/>
              </w:rPr>
              <w:t>b.</w:t>
            </w:r>
            <w:r>
              <w:rPr>
                <w:rFonts w:ascii="Tahoma" w:eastAsia="Tahoma" w:hAnsi="Tahoma" w:cs="Tahoma"/>
                <w:b/>
                <w:sz w:val="22"/>
                <w:szCs w:val="22"/>
              </w:rPr>
              <w:tab/>
            </w:r>
            <w:r>
              <w:rPr>
                <w:rFonts w:ascii="Tahoma" w:eastAsia="Tahoma" w:hAnsi="Tahoma" w:cs="Tahoma"/>
                <w:sz w:val="22"/>
                <w:szCs w:val="22"/>
              </w:rPr>
              <w:t>What</w:t>
            </w:r>
            <w:r>
              <w:rPr>
                <w:rFonts w:ascii="Tahoma" w:eastAsia="Tahoma" w:hAnsi="Tahoma" w:cs="Tahoma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percentage</w:t>
            </w:r>
            <w:r>
              <w:rPr>
                <w:rFonts w:ascii="Tahoma" w:eastAsia="Tahoma" w:hAnsi="Tahoma" w:cs="Tahoma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of</w:t>
            </w:r>
            <w:r>
              <w:rPr>
                <w:rFonts w:ascii="Tahoma" w:eastAsia="Tahoma" w:hAnsi="Tahoma" w:cs="Tahoma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the</w:t>
            </w:r>
            <w:r>
              <w:rPr>
                <w:rFonts w:ascii="Tahoma" w:eastAsia="Tahoma" w:hAnsi="Tahoma" w:cs="Tahoma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Firm’s</w:t>
            </w:r>
            <w:r>
              <w:rPr>
                <w:rFonts w:ascii="Tahoma" w:eastAsia="Tahoma" w:hAnsi="Tahoma" w:cs="Tahoma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fees</w:t>
            </w:r>
            <w:r>
              <w:rPr>
                <w:rFonts w:ascii="Tahoma" w:eastAsia="Tahoma" w:hAnsi="Tahoma" w:cs="Tahoma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is</w:t>
            </w:r>
            <w:r>
              <w:rPr>
                <w:rFonts w:ascii="Tahoma" w:eastAsia="Tahoma" w:hAnsi="Tahoma" w:cs="Tahoma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paid to sub-contractors?</w:t>
            </w:r>
          </w:p>
          <w:p w14:paraId="3CC07667" w14:textId="77777777" w:rsidR="00CE05AD" w:rsidRDefault="00CE05AD">
            <w:pPr>
              <w:spacing w:before="20" w:line="260" w:lineRule="exact"/>
              <w:rPr>
                <w:sz w:val="26"/>
                <w:szCs w:val="26"/>
              </w:rPr>
            </w:pPr>
          </w:p>
          <w:p w14:paraId="3E8B1F64" w14:textId="77777777" w:rsidR="00CE05AD" w:rsidRDefault="002610F5">
            <w:pPr>
              <w:ind w:left="863" w:right="587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sz w:val="22"/>
                <w:szCs w:val="22"/>
              </w:rPr>
              <w:t xml:space="preserve">c.    </w:t>
            </w:r>
            <w:r>
              <w:rPr>
                <w:rFonts w:ascii="Tahoma" w:eastAsia="Tahoma" w:hAnsi="Tahoma" w:cs="Tahoma"/>
                <w:b/>
                <w:spacing w:val="53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Nature</w:t>
            </w:r>
            <w:r>
              <w:rPr>
                <w:rFonts w:ascii="Tahoma" w:eastAsia="Tahoma" w:hAnsi="Tahoma" w:cs="Tahoma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of</w:t>
            </w:r>
            <w:r>
              <w:rPr>
                <w:rFonts w:ascii="Tahoma" w:eastAsia="Tahoma" w:hAnsi="Tahoma" w:cs="Tahoma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sub-contracted</w:t>
            </w:r>
            <w:r>
              <w:rPr>
                <w:rFonts w:ascii="Tahoma" w:eastAsia="Tahoma" w:hAnsi="Tahoma" w:cs="Tahoma"/>
                <w:spacing w:val="-14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work</w:t>
            </w:r>
          </w:p>
          <w:p w14:paraId="7A400E39" w14:textId="77777777" w:rsidR="00CE05AD" w:rsidRDefault="00CE05AD">
            <w:pPr>
              <w:spacing w:before="16" w:line="280" w:lineRule="exact"/>
              <w:rPr>
                <w:sz w:val="28"/>
                <w:szCs w:val="28"/>
              </w:rPr>
            </w:pPr>
          </w:p>
          <w:p w14:paraId="066EAB2E" w14:textId="77777777" w:rsidR="00CE05AD" w:rsidRDefault="002610F5">
            <w:pPr>
              <w:ind w:left="115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sz w:val="22"/>
                <w:szCs w:val="22"/>
              </w:rPr>
              <w:t xml:space="preserve">14.     </w:t>
            </w:r>
            <w:r>
              <w:rPr>
                <w:rFonts w:ascii="Tahoma" w:eastAsia="Tahoma" w:hAnsi="Tahoma" w:cs="Tahoma"/>
                <w:b/>
                <w:spacing w:val="13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Previous</w:t>
            </w:r>
            <w:r>
              <w:rPr>
                <w:rFonts w:ascii="Tahoma" w:eastAsia="Tahoma" w:hAnsi="Tahoma" w:cs="Tahoma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Applications</w:t>
            </w:r>
            <w:r>
              <w:rPr>
                <w:rFonts w:ascii="Tahoma" w:eastAsia="Tahoma" w:hAnsi="Tahoma" w:cs="Tahoma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for</w:t>
            </w:r>
            <w:r>
              <w:rPr>
                <w:rFonts w:ascii="Tahoma" w:eastAsia="Tahoma" w:hAnsi="Tahoma" w:cs="Tahoma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Insurance</w:t>
            </w:r>
          </w:p>
          <w:p w14:paraId="5EA9AA99" w14:textId="77777777" w:rsidR="00CE05AD" w:rsidRDefault="00CE05AD">
            <w:pPr>
              <w:spacing w:before="5" w:line="260" w:lineRule="exact"/>
              <w:rPr>
                <w:sz w:val="26"/>
                <w:szCs w:val="26"/>
              </w:rPr>
            </w:pPr>
          </w:p>
          <w:p w14:paraId="2E0293D6" w14:textId="77777777" w:rsidR="00CE05AD" w:rsidRDefault="002610F5">
            <w:pPr>
              <w:ind w:left="863" w:right="2114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Has</w:t>
            </w:r>
            <w:r>
              <w:rPr>
                <w:rFonts w:ascii="Tahoma" w:eastAsia="Tahoma" w:hAnsi="Tahoma" w:cs="Tahoma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any</w:t>
            </w:r>
            <w:r>
              <w:rPr>
                <w:rFonts w:ascii="Tahoma" w:eastAsia="Tahoma" w:hAnsi="Tahoma" w:cs="Tahoma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Proposal</w:t>
            </w:r>
            <w:r>
              <w:rPr>
                <w:rFonts w:ascii="Tahoma" w:eastAsia="Tahoma" w:hAnsi="Tahoma" w:cs="Tahoma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for</w:t>
            </w:r>
            <w:r>
              <w:rPr>
                <w:rFonts w:ascii="Tahoma" w:eastAsia="Tahoma" w:hAnsi="Tahoma" w:cs="Tahoma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similar</w:t>
            </w:r>
            <w:r>
              <w:rPr>
                <w:rFonts w:ascii="Tahoma" w:eastAsia="Tahoma" w:hAnsi="Tahoma" w:cs="Tahoma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insurance made</w:t>
            </w:r>
            <w:r>
              <w:rPr>
                <w:rFonts w:ascii="Tahoma" w:eastAsia="Tahoma" w:hAnsi="Tahoma" w:cs="Tahoma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on</w:t>
            </w:r>
            <w:r>
              <w:rPr>
                <w:rFonts w:ascii="Tahoma" w:eastAsia="Tahoma" w:hAnsi="Tahoma" w:cs="Tahoma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behalf</w:t>
            </w:r>
            <w:r>
              <w:rPr>
                <w:rFonts w:ascii="Tahoma" w:eastAsia="Tahoma" w:hAnsi="Tahoma" w:cs="Tahoma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of</w:t>
            </w:r>
            <w:r>
              <w:rPr>
                <w:rFonts w:ascii="Tahoma" w:eastAsia="Tahoma" w:hAnsi="Tahoma" w:cs="Tahoma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the</w:t>
            </w:r>
            <w:r>
              <w:rPr>
                <w:rFonts w:ascii="Tahoma" w:eastAsia="Tahoma" w:hAnsi="Tahoma" w:cs="Tahoma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Firm,</w:t>
            </w:r>
            <w:r>
              <w:rPr>
                <w:rFonts w:ascii="Tahoma" w:eastAsia="Tahoma" w:hAnsi="Tahoma" w:cs="Tahoma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any predecessors in</w:t>
            </w:r>
            <w:r>
              <w:rPr>
                <w:rFonts w:ascii="Tahoma" w:eastAsia="Tahoma" w:hAnsi="Tahoma" w:cs="Tahoma"/>
                <w:spacing w:val="13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business</w:t>
            </w:r>
            <w:r>
              <w:rPr>
                <w:rFonts w:ascii="Tahoma" w:eastAsia="Tahoma" w:hAnsi="Tahoma" w:cs="Tahoma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or</w:t>
            </w:r>
            <w:r>
              <w:rPr>
                <w:rFonts w:ascii="Tahoma" w:eastAsia="Tahoma" w:hAnsi="Tahoma" w:cs="Tahoma"/>
                <w:spacing w:val="10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present</w:t>
            </w:r>
            <w:r>
              <w:rPr>
                <w:rFonts w:ascii="Tahoma" w:eastAsia="Tahoma" w:hAnsi="Tahoma" w:cs="Tahoma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Partners</w:t>
            </w:r>
            <w:r>
              <w:rPr>
                <w:rFonts w:ascii="Tahoma" w:eastAsia="Tahoma" w:hAnsi="Tahoma" w:cs="Tahoma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or</w:t>
            </w:r>
            <w:r>
              <w:rPr>
                <w:rFonts w:ascii="Tahoma" w:eastAsia="Tahoma" w:hAnsi="Tahoma" w:cs="Tahoma"/>
                <w:spacing w:val="10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Directors,</w:t>
            </w:r>
            <w:r>
              <w:rPr>
                <w:rFonts w:ascii="Tahoma" w:eastAsia="Tahoma" w:hAnsi="Tahoma" w:cs="Tahoma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ever</w:t>
            </w:r>
            <w:r>
              <w:rPr>
                <w:rFonts w:ascii="Tahoma" w:eastAsia="Tahoma" w:hAnsi="Tahoma" w:cs="Tahoma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been</w:t>
            </w:r>
            <w:r>
              <w:rPr>
                <w:rFonts w:ascii="Tahoma" w:eastAsia="Tahoma" w:hAnsi="Tahoma" w:cs="Tahoma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de- clined</w:t>
            </w:r>
            <w:r>
              <w:rPr>
                <w:rFonts w:ascii="Tahoma" w:eastAsia="Tahoma" w:hAnsi="Tahoma" w:cs="Tahoma"/>
                <w:spacing w:val="8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or</w:t>
            </w:r>
            <w:r>
              <w:rPr>
                <w:rFonts w:ascii="Tahoma" w:eastAsia="Tahoma" w:hAnsi="Tahoma" w:cs="Tahoma"/>
                <w:spacing w:val="12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has</w:t>
            </w:r>
            <w:r>
              <w:rPr>
                <w:rFonts w:ascii="Tahoma" w:eastAsia="Tahoma" w:hAnsi="Tahoma" w:cs="Tahoma"/>
                <w:spacing w:val="1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such</w:t>
            </w:r>
            <w:r>
              <w:rPr>
                <w:rFonts w:ascii="Tahoma" w:eastAsia="Tahoma" w:hAnsi="Tahoma" w:cs="Tahoma"/>
                <w:spacing w:val="10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insurance</w:t>
            </w:r>
            <w:r>
              <w:rPr>
                <w:rFonts w:ascii="Tahoma" w:eastAsia="Tahoma" w:hAnsi="Tahoma" w:cs="Tahoma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been</w:t>
            </w:r>
            <w:r>
              <w:rPr>
                <w:rFonts w:ascii="Tahoma" w:eastAsia="Tahoma" w:hAnsi="Tahoma" w:cs="Tahoma"/>
                <w:spacing w:val="8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cancelled</w:t>
            </w:r>
            <w:r>
              <w:rPr>
                <w:rFonts w:ascii="Tahoma" w:eastAsia="Tahoma" w:hAnsi="Tahoma" w:cs="Tahoma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or</w:t>
            </w:r>
            <w:r>
              <w:rPr>
                <w:rFonts w:ascii="Tahoma" w:eastAsia="Tahoma" w:hAnsi="Tahoma" w:cs="Tahoma"/>
                <w:spacing w:val="1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renewal</w:t>
            </w:r>
            <w:r>
              <w:rPr>
                <w:rFonts w:ascii="Tahoma" w:eastAsia="Tahoma" w:hAnsi="Tahoma" w:cs="Tahoma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refused</w:t>
            </w:r>
            <w:r>
              <w:rPr>
                <w:rFonts w:ascii="Tahoma" w:eastAsia="Tahoma" w:hAnsi="Tahoma" w:cs="Tahoma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or</w:t>
            </w:r>
            <w:r>
              <w:rPr>
                <w:rFonts w:ascii="Tahoma" w:eastAsia="Tahoma" w:hAnsi="Tahoma" w:cs="Tahoma"/>
                <w:spacing w:val="1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special</w:t>
            </w:r>
          </w:p>
          <w:p w14:paraId="33EE53EE" w14:textId="77777777" w:rsidR="00CE05AD" w:rsidRDefault="002610F5">
            <w:pPr>
              <w:spacing w:line="260" w:lineRule="exact"/>
              <w:ind w:left="863" w:right="430"/>
              <w:jc w:val="both"/>
              <w:rPr>
                <w:rFonts w:ascii="Wingdings 2" w:eastAsia="Wingdings 2" w:hAnsi="Wingdings 2" w:cs="Wingdings 2"/>
                <w:sz w:val="22"/>
                <w:szCs w:val="22"/>
              </w:rPr>
            </w:pP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terms</w:t>
            </w:r>
            <w:r>
              <w:rPr>
                <w:rFonts w:ascii="Tahoma" w:eastAsia="Tahoma" w:hAnsi="Tahoma" w:cs="Tahoma"/>
                <w:spacing w:val="-6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 xml:space="preserve">imposed?                                                                                     </w:t>
            </w:r>
            <w:r>
              <w:rPr>
                <w:rFonts w:ascii="Tahoma" w:eastAsia="Tahoma" w:hAnsi="Tahoma" w:cs="Tahoma"/>
                <w:spacing w:val="33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b/>
                <w:position w:val="-1"/>
                <w:sz w:val="22"/>
                <w:szCs w:val="22"/>
              </w:rPr>
              <w:t>YES</w:t>
            </w:r>
            <w:r>
              <w:rPr>
                <w:rFonts w:ascii="Tahoma" w:eastAsia="Tahoma" w:hAnsi="Tahoma" w:cs="Tahoma"/>
                <w:b/>
                <w:spacing w:val="-3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Wingdings 2" w:eastAsia="Wingdings 2" w:hAnsi="Wingdings 2" w:cs="Wingdings 2"/>
                <w:w w:val="78"/>
                <w:position w:val="-1"/>
                <w:sz w:val="22"/>
                <w:szCs w:val="22"/>
              </w:rPr>
              <w:t></w:t>
            </w:r>
            <w:r>
              <w:rPr>
                <w:w w:val="78"/>
                <w:position w:val="-1"/>
                <w:sz w:val="22"/>
                <w:szCs w:val="22"/>
              </w:rPr>
              <w:t xml:space="preserve">   </w:t>
            </w:r>
            <w:r>
              <w:rPr>
                <w:spacing w:val="23"/>
                <w:w w:val="78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b/>
                <w:position w:val="-1"/>
                <w:sz w:val="22"/>
                <w:szCs w:val="22"/>
              </w:rPr>
              <w:t>NO</w:t>
            </w:r>
            <w:r>
              <w:rPr>
                <w:rFonts w:ascii="Tahoma" w:eastAsia="Tahoma" w:hAnsi="Tahoma" w:cs="Tahoma"/>
                <w:b/>
                <w:spacing w:val="-3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Wingdings 2" w:eastAsia="Wingdings 2" w:hAnsi="Wingdings 2" w:cs="Wingdings 2"/>
                <w:w w:val="78"/>
                <w:position w:val="-1"/>
                <w:sz w:val="22"/>
                <w:szCs w:val="22"/>
              </w:rPr>
              <w:t></w:t>
            </w:r>
          </w:p>
          <w:p w14:paraId="5916AD79" w14:textId="77777777" w:rsidR="00CE05AD" w:rsidRDefault="00CE05AD">
            <w:pPr>
              <w:spacing w:before="5" w:line="260" w:lineRule="exact"/>
              <w:rPr>
                <w:sz w:val="26"/>
                <w:szCs w:val="26"/>
              </w:rPr>
            </w:pPr>
          </w:p>
          <w:p w14:paraId="5609D6E5" w14:textId="77777777" w:rsidR="00CE05AD" w:rsidRDefault="002610F5">
            <w:pPr>
              <w:ind w:left="863" w:right="6712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If</w:t>
            </w:r>
            <w:r>
              <w:rPr>
                <w:rFonts w:ascii="Tahoma" w:eastAsia="Tahoma" w:hAnsi="Tahoma" w:cs="Tahoma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yes,</w:t>
            </w:r>
            <w:r>
              <w:rPr>
                <w:rFonts w:ascii="Tahoma" w:eastAsia="Tahoma" w:hAnsi="Tahoma" w:cs="Tahoma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please</w:t>
            </w:r>
            <w:r>
              <w:rPr>
                <w:rFonts w:ascii="Tahoma" w:eastAsia="Tahoma" w:hAnsi="Tahoma" w:cs="Tahoma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supply</w:t>
            </w:r>
            <w:r>
              <w:rPr>
                <w:rFonts w:ascii="Tahoma" w:eastAsia="Tahoma" w:hAnsi="Tahoma" w:cs="Tahoma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details</w:t>
            </w:r>
          </w:p>
        </w:tc>
      </w:tr>
      <w:tr w:rsidR="00CE05AD" w14:paraId="2C10AB94" w14:textId="77777777">
        <w:trPr>
          <w:trHeight w:hRule="exact" w:val="546"/>
        </w:trPr>
        <w:tc>
          <w:tcPr>
            <w:tcW w:w="613" w:type="dxa"/>
            <w:vMerge/>
            <w:tcBorders>
              <w:left w:val="single" w:sz="5" w:space="0" w:color="000000"/>
              <w:right w:val="nil"/>
            </w:tcBorders>
          </w:tcPr>
          <w:p w14:paraId="758ED1FB" w14:textId="77777777" w:rsidR="00CE05AD" w:rsidRDefault="00CE05AD"/>
        </w:tc>
        <w:tc>
          <w:tcPr>
            <w:tcW w:w="10293" w:type="dxa"/>
            <w:gridSpan w:val="7"/>
            <w:tcBorders>
              <w:top w:val="single" w:sz="7" w:space="0" w:color="000000"/>
              <w:left w:val="nil"/>
              <w:bottom w:val="nil"/>
              <w:right w:val="single" w:sz="8" w:space="0" w:color="FFFFFF"/>
            </w:tcBorders>
          </w:tcPr>
          <w:p w14:paraId="031A8944" w14:textId="77777777" w:rsidR="00CE05AD" w:rsidRDefault="002610F5">
            <w:pPr>
              <w:spacing w:line="260" w:lineRule="exact"/>
              <w:ind w:left="115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position w:val="-1"/>
                <w:sz w:val="22"/>
                <w:szCs w:val="22"/>
              </w:rPr>
              <w:t xml:space="preserve">15.     </w:t>
            </w:r>
            <w:r>
              <w:rPr>
                <w:rFonts w:ascii="Tahoma" w:eastAsia="Tahoma" w:hAnsi="Tahoma" w:cs="Tahoma"/>
                <w:b/>
                <w:spacing w:val="13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Present</w:t>
            </w:r>
            <w:r>
              <w:rPr>
                <w:rFonts w:ascii="Tahoma" w:eastAsia="Tahoma" w:hAnsi="Tahoma" w:cs="Tahoma"/>
                <w:spacing w:val="-7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Insurance.</w:t>
            </w:r>
            <w:r>
              <w:rPr>
                <w:rFonts w:ascii="Tahoma" w:eastAsia="Tahoma" w:hAnsi="Tahoma" w:cs="Tahoma"/>
                <w:spacing w:val="-10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Please</w:t>
            </w:r>
            <w:r>
              <w:rPr>
                <w:rFonts w:ascii="Tahoma" w:eastAsia="Tahoma" w:hAnsi="Tahoma" w:cs="Tahoma"/>
                <w:spacing w:val="-6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give</w:t>
            </w:r>
            <w:r>
              <w:rPr>
                <w:rFonts w:ascii="Tahoma" w:eastAsia="Tahoma" w:hAnsi="Tahoma" w:cs="Tahoma"/>
                <w:spacing w:val="-4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particulars</w:t>
            </w:r>
            <w:r>
              <w:rPr>
                <w:rFonts w:ascii="Tahoma" w:eastAsia="Tahoma" w:hAnsi="Tahoma" w:cs="Tahoma"/>
                <w:spacing w:val="-10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of</w:t>
            </w:r>
            <w:r>
              <w:rPr>
                <w:rFonts w:ascii="Tahoma" w:eastAsia="Tahoma" w:hAnsi="Tahoma" w:cs="Tahoma"/>
                <w:spacing w:val="-2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the</w:t>
            </w:r>
            <w:r>
              <w:rPr>
                <w:rFonts w:ascii="Tahoma" w:eastAsia="Tahoma" w:hAnsi="Tahoma" w:cs="Tahoma"/>
                <w:spacing w:val="-3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Firm’s</w:t>
            </w:r>
            <w:r>
              <w:rPr>
                <w:rFonts w:ascii="Tahoma" w:eastAsia="Tahoma" w:hAnsi="Tahoma" w:cs="Tahoma"/>
                <w:spacing w:val="-6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present</w:t>
            </w:r>
            <w:r>
              <w:rPr>
                <w:rFonts w:ascii="Tahoma" w:eastAsia="Tahoma" w:hAnsi="Tahoma" w:cs="Tahoma"/>
                <w:spacing w:val="-7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insurance.</w:t>
            </w:r>
          </w:p>
        </w:tc>
      </w:tr>
      <w:tr w:rsidR="00CE05AD" w14:paraId="4AD442AE" w14:textId="77777777">
        <w:trPr>
          <w:trHeight w:hRule="exact" w:val="547"/>
        </w:trPr>
        <w:tc>
          <w:tcPr>
            <w:tcW w:w="613" w:type="dxa"/>
            <w:vMerge/>
            <w:tcBorders>
              <w:left w:val="single" w:sz="5" w:space="0" w:color="000000"/>
              <w:right w:val="nil"/>
            </w:tcBorders>
          </w:tcPr>
          <w:p w14:paraId="16931740" w14:textId="77777777" w:rsidR="00CE05AD" w:rsidRDefault="00CE05AD"/>
        </w:tc>
        <w:tc>
          <w:tcPr>
            <w:tcW w:w="755" w:type="dxa"/>
            <w:vMerge w:val="restart"/>
            <w:tcBorders>
              <w:top w:val="nil"/>
              <w:left w:val="nil"/>
              <w:right w:val="single" w:sz="7" w:space="0" w:color="000000"/>
            </w:tcBorders>
          </w:tcPr>
          <w:p w14:paraId="23EFAB7F" w14:textId="77777777" w:rsidR="00CE05AD" w:rsidRDefault="00CE05AD"/>
        </w:tc>
        <w:tc>
          <w:tcPr>
            <w:tcW w:w="13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C92F849" w14:textId="77777777" w:rsidR="00CE05AD" w:rsidRDefault="002610F5">
            <w:pPr>
              <w:spacing w:line="260" w:lineRule="exact"/>
              <w:ind w:left="141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Amount</w:t>
            </w:r>
            <w:r>
              <w:rPr>
                <w:rFonts w:ascii="Tahoma" w:eastAsia="Tahoma" w:hAnsi="Tahoma" w:cs="Tahoma"/>
                <w:spacing w:val="-8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of</w:t>
            </w:r>
          </w:p>
          <w:p w14:paraId="6D4BD77E" w14:textId="77777777" w:rsidR="00CE05AD" w:rsidRDefault="002610F5">
            <w:pPr>
              <w:spacing w:before="1" w:line="260" w:lineRule="exact"/>
              <w:ind w:left="156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Indemnity</w:t>
            </w:r>
          </w:p>
        </w:tc>
        <w:tc>
          <w:tcPr>
            <w:tcW w:w="13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196E7D9" w14:textId="77777777" w:rsidR="00CE05AD" w:rsidRDefault="00CE05AD">
            <w:pPr>
              <w:spacing w:before="2" w:line="120" w:lineRule="exact"/>
              <w:rPr>
                <w:sz w:val="13"/>
                <w:szCs w:val="13"/>
              </w:rPr>
            </w:pPr>
          </w:p>
          <w:p w14:paraId="65493909" w14:textId="77777777" w:rsidR="00CE05AD" w:rsidRDefault="002610F5">
            <w:pPr>
              <w:ind w:left="323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Excess</w:t>
            </w:r>
          </w:p>
        </w:tc>
        <w:tc>
          <w:tcPr>
            <w:tcW w:w="14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51DF9DE" w14:textId="77777777" w:rsidR="00CE05AD" w:rsidRDefault="00CE05AD">
            <w:pPr>
              <w:spacing w:before="2" w:line="120" w:lineRule="exact"/>
              <w:rPr>
                <w:sz w:val="13"/>
                <w:szCs w:val="13"/>
              </w:rPr>
            </w:pPr>
          </w:p>
          <w:p w14:paraId="2A078D32" w14:textId="77777777" w:rsidR="00CE05AD" w:rsidRDefault="002610F5">
            <w:pPr>
              <w:ind w:left="311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Premium</w:t>
            </w:r>
          </w:p>
        </w:tc>
        <w:tc>
          <w:tcPr>
            <w:tcW w:w="149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EC07EF1" w14:textId="77777777" w:rsidR="00CE05AD" w:rsidRDefault="00CE05AD">
            <w:pPr>
              <w:spacing w:before="2" w:line="120" w:lineRule="exact"/>
              <w:rPr>
                <w:sz w:val="13"/>
                <w:szCs w:val="13"/>
              </w:rPr>
            </w:pPr>
          </w:p>
          <w:p w14:paraId="39D2E434" w14:textId="77777777" w:rsidR="00CE05AD" w:rsidRDefault="002610F5">
            <w:pPr>
              <w:ind w:left="390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Insurer</w:t>
            </w:r>
          </w:p>
        </w:tc>
        <w:tc>
          <w:tcPr>
            <w:tcW w:w="13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A897415" w14:textId="77777777" w:rsidR="00CE05AD" w:rsidRDefault="002610F5">
            <w:pPr>
              <w:spacing w:line="260" w:lineRule="exact"/>
              <w:ind w:left="197" w:right="198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w w:val="99"/>
                <w:position w:val="-1"/>
                <w:sz w:val="22"/>
                <w:szCs w:val="22"/>
              </w:rPr>
              <w:t>Renewal</w:t>
            </w:r>
          </w:p>
          <w:p w14:paraId="363737A0" w14:textId="77777777" w:rsidR="00CE05AD" w:rsidRDefault="002610F5">
            <w:pPr>
              <w:spacing w:before="1" w:line="260" w:lineRule="exact"/>
              <w:ind w:left="384" w:right="384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w w:val="99"/>
                <w:position w:val="-1"/>
                <w:sz w:val="22"/>
                <w:szCs w:val="22"/>
              </w:rPr>
              <w:t>Date</w:t>
            </w:r>
          </w:p>
        </w:tc>
        <w:tc>
          <w:tcPr>
            <w:tcW w:w="26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8" w:space="0" w:color="FFFFFF"/>
            </w:tcBorders>
          </w:tcPr>
          <w:p w14:paraId="7F5DC179" w14:textId="77777777" w:rsidR="00CE05AD" w:rsidRDefault="002610F5">
            <w:pPr>
              <w:spacing w:before="7" w:line="260" w:lineRule="exact"/>
              <w:ind w:left="307" w:right="267" w:firstLine="538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How</w:t>
            </w:r>
            <w:r>
              <w:rPr>
                <w:rFonts w:ascii="Tahoma" w:eastAsia="Tahoma" w:hAnsi="Tahoma" w:cs="Tahoma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long continuously</w:t>
            </w:r>
            <w:r>
              <w:rPr>
                <w:rFonts w:ascii="Tahoma" w:eastAsia="Tahoma" w:hAnsi="Tahoma" w:cs="Tahoma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insured</w:t>
            </w:r>
          </w:p>
        </w:tc>
      </w:tr>
      <w:tr w:rsidR="00CE05AD" w14:paraId="023F338C" w14:textId="77777777">
        <w:trPr>
          <w:trHeight w:hRule="exact" w:val="546"/>
        </w:trPr>
        <w:tc>
          <w:tcPr>
            <w:tcW w:w="613" w:type="dxa"/>
            <w:vMerge/>
            <w:tcBorders>
              <w:left w:val="single" w:sz="5" w:space="0" w:color="000000"/>
              <w:right w:val="nil"/>
            </w:tcBorders>
          </w:tcPr>
          <w:p w14:paraId="4C0EF3A3" w14:textId="77777777" w:rsidR="00CE05AD" w:rsidRDefault="00CE05AD"/>
        </w:tc>
        <w:tc>
          <w:tcPr>
            <w:tcW w:w="755" w:type="dxa"/>
            <w:vMerge/>
            <w:tcBorders>
              <w:left w:val="nil"/>
              <w:bottom w:val="nil"/>
              <w:right w:val="single" w:sz="7" w:space="0" w:color="000000"/>
            </w:tcBorders>
          </w:tcPr>
          <w:p w14:paraId="74A599AA" w14:textId="77777777" w:rsidR="00CE05AD" w:rsidRDefault="00CE05AD"/>
        </w:tc>
        <w:tc>
          <w:tcPr>
            <w:tcW w:w="13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0050CB7" w14:textId="77777777" w:rsidR="00CE05AD" w:rsidRDefault="00CE05AD"/>
        </w:tc>
        <w:tc>
          <w:tcPr>
            <w:tcW w:w="13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CC588FF" w14:textId="77777777" w:rsidR="00CE05AD" w:rsidRDefault="00CE05AD"/>
        </w:tc>
        <w:tc>
          <w:tcPr>
            <w:tcW w:w="14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125612D" w14:textId="77777777" w:rsidR="00CE05AD" w:rsidRDefault="00CE05AD"/>
        </w:tc>
        <w:tc>
          <w:tcPr>
            <w:tcW w:w="149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20DBA37" w14:textId="77777777" w:rsidR="00CE05AD" w:rsidRDefault="00CE05AD"/>
        </w:tc>
        <w:tc>
          <w:tcPr>
            <w:tcW w:w="13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3AD92AA" w14:textId="77777777" w:rsidR="00CE05AD" w:rsidRDefault="00CE05AD"/>
        </w:tc>
        <w:tc>
          <w:tcPr>
            <w:tcW w:w="26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8" w:space="0" w:color="FFFFFF"/>
            </w:tcBorders>
          </w:tcPr>
          <w:p w14:paraId="14E076EE" w14:textId="77777777" w:rsidR="00CE05AD" w:rsidRDefault="00CE05AD"/>
        </w:tc>
      </w:tr>
      <w:tr w:rsidR="00CE05AD" w14:paraId="7DA9E794" w14:textId="77777777">
        <w:trPr>
          <w:trHeight w:hRule="exact" w:val="280"/>
        </w:trPr>
        <w:tc>
          <w:tcPr>
            <w:tcW w:w="613" w:type="dxa"/>
            <w:vMerge/>
            <w:tcBorders>
              <w:left w:val="single" w:sz="5" w:space="0" w:color="000000"/>
              <w:right w:val="nil"/>
            </w:tcBorders>
          </w:tcPr>
          <w:p w14:paraId="4DA94658" w14:textId="77777777" w:rsidR="00CE05AD" w:rsidRDefault="00CE05AD"/>
        </w:tc>
        <w:tc>
          <w:tcPr>
            <w:tcW w:w="10293" w:type="dxa"/>
            <w:gridSpan w:val="7"/>
            <w:tcBorders>
              <w:top w:val="nil"/>
              <w:left w:val="nil"/>
              <w:bottom w:val="single" w:sz="7" w:space="0" w:color="000000"/>
              <w:right w:val="single" w:sz="8" w:space="0" w:color="FFFFFF"/>
            </w:tcBorders>
          </w:tcPr>
          <w:p w14:paraId="71FC788F" w14:textId="77777777" w:rsidR="00CE05AD" w:rsidRDefault="00CE05AD"/>
        </w:tc>
      </w:tr>
      <w:tr w:rsidR="00CE05AD" w14:paraId="05F17D85" w14:textId="77777777">
        <w:trPr>
          <w:trHeight w:hRule="exact" w:val="2131"/>
        </w:trPr>
        <w:tc>
          <w:tcPr>
            <w:tcW w:w="613" w:type="dxa"/>
            <w:vMerge/>
            <w:tcBorders>
              <w:left w:val="single" w:sz="5" w:space="0" w:color="000000"/>
              <w:right w:val="nil"/>
            </w:tcBorders>
          </w:tcPr>
          <w:p w14:paraId="7A260CAD" w14:textId="77777777" w:rsidR="00CE05AD" w:rsidRDefault="00CE05AD"/>
        </w:tc>
        <w:tc>
          <w:tcPr>
            <w:tcW w:w="10293" w:type="dxa"/>
            <w:gridSpan w:val="7"/>
            <w:tcBorders>
              <w:top w:val="single" w:sz="7" w:space="0" w:color="000000"/>
              <w:left w:val="nil"/>
              <w:bottom w:val="single" w:sz="7" w:space="0" w:color="000000"/>
              <w:right w:val="single" w:sz="8" w:space="0" w:color="FFFFFF"/>
            </w:tcBorders>
          </w:tcPr>
          <w:p w14:paraId="20C1490D" w14:textId="77777777" w:rsidR="00CE05AD" w:rsidRDefault="002610F5">
            <w:pPr>
              <w:spacing w:line="260" w:lineRule="exact"/>
              <w:ind w:left="115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position w:val="-1"/>
                <w:sz w:val="22"/>
                <w:szCs w:val="22"/>
              </w:rPr>
              <w:t xml:space="preserve">16.     </w:t>
            </w:r>
            <w:r>
              <w:rPr>
                <w:rFonts w:ascii="Tahoma" w:eastAsia="Tahoma" w:hAnsi="Tahoma" w:cs="Tahoma"/>
                <w:b/>
                <w:spacing w:val="13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Have</w:t>
            </w:r>
            <w:r>
              <w:rPr>
                <w:rFonts w:ascii="Tahoma" w:eastAsia="Tahoma" w:hAnsi="Tahoma" w:cs="Tahoma"/>
                <w:spacing w:val="-5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any</w:t>
            </w:r>
            <w:r>
              <w:rPr>
                <w:rFonts w:ascii="Tahoma" w:eastAsia="Tahoma" w:hAnsi="Tahoma" w:cs="Tahoma"/>
                <w:spacing w:val="-3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claims</w:t>
            </w:r>
            <w:r>
              <w:rPr>
                <w:rFonts w:ascii="Tahoma" w:eastAsia="Tahoma" w:hAnsi="Tahoma" w:cs="Tahoma"/>
                <w:spacing w:val="-6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been</w:t>
            </w:r>
            <w:r>
              <w:rPr>
                <w:rFonts w:ascii="Tahoma" w:eastAsia="Tahoma" w:hAnsi="Tahoma" w:cs="Tahoma"/>
                <w:spacing w:val="-5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made</w:t>
            </w:r>
            <w:r>
              <w:rPr>
                <w:rFonts w:ascii="Tahoma" w:eastAsia="Tahoma" w:hAnsi="Tahoma" w:cs="Tahoma"/>
                <w:spacing w:val="-5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against</w:t>
            </w:r>
            <w:r>
              <w:rPr>
                <w:rFonts w:ascii="Tahoma" w:eastAsia="Tahoma" w:hAnsi="Tahoma" w:cs="Tahoma"/>
                <w:spacing w:val="-7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the</w:t>
            </w:r>
            <w:r>
              <w:rPr>
                <w:rFonts w:ascii="Tahoma" w:eastAsia="Tahoma" w:hAnsi="Tahoma" w:cs="Tahoma"/>
                <w:spacing w:val="-3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Firm</w:t>
            </w:r>
            <w:r>
              <w:rPr>
                <w:rFonts w:ascii="Tahoma" w:eastAsia="Tahoma" w:hAnsi="Tahoma" w:cs="Tahoma"/>
                <w:spacing w:val="-4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or</w:t>
            </w:r>
            <w:r>
              <w:rPr>
                <w:rFonts w:ascii="Tahoma" w:eastAsia="Tahoma" w:hAnsi="Tahoma" w:cs="Tahoma"/>
                <w:spacing w:val="-2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its</w:t>
            </w:r>
            <w:r>
              <w:rPr>
                <w:rFonts w:ascii="Tahoma" w:eastAsia="Tahoma" w:hAnsi="Tahoma" w:cs="Tahoma"/>
                <w:spacing w:val="-2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present</w:t>
            </w:r>
            <w:r>
              <w:rPr>
                <w:rFonts w:ascii="Tahoma" w:eastAsia="Tahoma" w:hAnsi="Tahoma" w:cs="Tahoma"/>
                <w:spacing w:val="-7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or</w:t>
            </w:r>
            <w:r>
              <w:rPr>
                <w:rFonts w:ascii="Tahoma" w:eastAsia="Tahoma" w:hAnsi="Tahoma" w:cs="Tahoma"/>
                <w:spacing w:val="-2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past</w:t>
            </w:r>
            <w:r>
              <w:rPr>
                <w:rFonts w:ascii="Tahoma" w:eastAsia="Tahoma" w:hAnsi="Tahoma" w:cs="Tahoma"/>
                <w:spacing w:val="-4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Direc-</w:t>
            </w:r>
          </w:p>
          <w:p w14:paraId="321C4978" w14:textId="77777777" w:rsidR="00CE05AD" w:rsidRDefault="002610F5">
            <w:pPr>
              <w:spacing w:before="1"/>
              <w:ind w:left="863"/>
              <w:rPr>
                <w:rFonts w:ascii="Wingdings 2" w:eastAsia="Wingdings 2" w:hAnsi="Wingdings 2" w:cs="Wingdings 2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tors</w:t>
            </w:r>
            <w:r>
              <w:rPr>
                <w:rFonts w:ascii="Tahoma" w:eastAsia="Tahoma" w:hAnsi="Tahoma" w:cs="Tahoma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/</w:t>
            </w:r>
            <w:r>
              <w:rPr>
                <w:rFonts w:ascii="Tahoma" w:eastAsia="Tahoma" w:hAnsi="Tahoma" w:cs="Tahoma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Partners</w:t>
            </w:r>
            <w:r>
              <w:rPr>
                <w:rFonts w:ascii="Tahoma" w:eastAsia="Tahoma" w:hAnsi="Tahoma" w:cs="Tahoma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(whether</w:t>
            </w:r>
            <w:r>
              <w:rPr>
                <w:rFonts w:ascii="Tahoma" w:eastAsia="Tahoma" w:hAnsi="Tahoma" w:cs="Tahoma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insured</w:t>
            </w:r>
            <w:r>
              <w:rPr>
                <w:rFonts w:ascii="Tahoma" w:eastAsia="Tahoma" w:hAnsi="Tahoma" w:cs="Tahoma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or</w:t>
            </w:r>
            <w:r>
              <w:rPr>
                <w:rFonts w:ascii="Tahoma" w:eastAsia="Tahoma" w:hAnsi="Tahoma" w:cs="Tahoma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 xml:space="preserve">not?)                                                  </w:t>
            </w:r>
            <w:r>
              <w:rPr>
                <w:rFonts w:ascii="Tahoma" w:eastAsia="Tahoma" w:hAnsi="Tahoma" w:cs="Tahoma"/>
                <w:spacing w:val="22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b/>
                <w:sz w:val="22"/>
                <w:szCs w:val="22"/>
              </w:rPr>
              <w:t>YES</w:t>
            </w:r>
            <w:r>
              <w:rPr>
                <w:rFonts w:ascii="Tahoma" w:eastAsia="Tahoma" w:hAnsi="Tahoma" w:cs="Tahoma"/>
                <w:b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Wingdings 2" w:eastAsia="Wingdings 2" w:hAnsi="Wingdings 2" w:cs="Wingdings 2"/>
                <w:w w:val="78"/>
                <w:sz w:val="22"/>
                <w:szCs w:val="22"/>
              </w:rPr>
              <w:t></w:t>
            </w:r>
            <w:r>
              <w:rPr>
                <w:w w:val="78"/>
                <w:sz w:val="22"/>
                <w:szCs w:val="22"/>
              </w:rPr>
              <w:t xml:space="preserve">   </w:t>
            </w:r>
            <w:r>
              <w:rPr>
                <w:spacing w:val="23"/>
                <w:w w:val="78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b/>
                <w:sz w:val="22"/>
                <w:szCs w:val="22"/>
              </w:rPr>
              <w:t>NO</w:t>
            </w:r>
            <w:r>
              <w:rPr>
                <w:rFonts w:ascii="Tahoma" w:eastAsia="Tahoma" w:hAnsi="Tahoma" w:cs="Tahoma"/>
                <w:b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Wingdings 2" w:eastAsia="Wingdings 2" w:hAnsi="Wingdings 2" w:cs="Wingdings 2"/>
                <w:w w:val="78"/>
                <w:sz w:val="22"/>
                <w:szCs w:val="22"/>
              </w:rPr>
              <w:t></w:t>
            </w:r>
          </w:p>
          <w:p w14:paraId="023B60F5" w14:textId="77777777" w:rsidR="00CE05AD" w:rsidRDefault="00CE05AD">
            <w:pPr>
              <w:spacing w:before="5" w:line="260" w:lineRule="exact"/>
              <w:rPr>
                <w:sz w:val="26"/>
                <w:szCs w:val="26"/>
              </w:rPr>
            </w:pPr>
          </w:p>
          <w:p w14:paraId="3B033ABF" w14:textId="77777777" w:rsidR="00CE05AD" w:rsidRDefault="002610F5">
            <w:pPr>
              <w:ind w:left="863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If</w:t>
            </w:r>
            <w:r>
              <w:rPr>
                <w:rFonts w:ascii="Tahoma" w:eastAsia="Tahoma" w:hAnsi="Tahoma" w:cs="Tahoma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yes,</w:t>
            </w:r>
            <w:r>
              <w:rPr>
                <w:rFonts w:ascii="Tahoma" w:eastAsia="Tahoma" w:hAnsi="Tahoma" w:cs="Tahoma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please</w:t>
            </w:r>
            <w:r>
              <w:rPr>
                <w:rFonts w:ascii="Tahoma" w:eastAsia="Tahoma" w:hAnsi="Tahoma" w:cs="Tahoma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give</w:t>
            </w:r>
            <w:r>
              <w:rPr>
                <w:rFonts w:ascii="Tahoma" w:eastAsia="Tahoma" w:hAnsi="Tahoma" w:cs="Tahoma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details</w:t>
            </w:r>
          </w:p>
        </w:tc>
      </w:tr>
      <w:tr w:rsidR="00CE05AD" w14:paraId="6577A0EB" w14:textId="77777777">
        <w:trPr>
          <w:trHeight w:hRule="exact" w:val="2506"/>
        </w:trPr>
        <w:tc>
          <w:tcPr>
            <w:tcW w:w="613" w:type="dxa"/>
            <w:vMerge/>
            <w:tcBorders>
              <w:left w:val="single" w:sz="5" w:space="0" w:color="000000"/>
              <w:right w:val="nil"/>
            </w:tcBorders>
          </w:tcPr>
          <w:p w14:paraId="1C69106A" w14:textId="77777777" w:rsidR="00CE05AD" w:rsidRDefault="00CE05AD"/>
        </w:tc>
        <w:tc>
          <w:tcPr>
            <w:tcW w:w="10293" w:type="dxa"/>
            <w:gridSpan w:val="7"/>
            <w:tcBorders>
              <w:top w:val="single" w:sz="7" w:space="0" w:color="000000"/>
              <w:left w:val="nil"/>
              <w:bottom w:val="single" w:sz="7" w:space="0" w:color="000000"/>
              <w:right w:val="single" w:sz="8" w:space="0" w:color="FFFFFF"/>
            </w:tcBorders>
          </w:tcPr>
          <w:p w14:paraId="05A775B9" w14:textId="77777777" w:rsidR="00CE05AD" w:rsidRDefault="002610F5">
            <w:pPr>
              <w:tabs>
                <w:tab w:val="left" w:pos="860"/>
              </w:tabs>
              <w:spacing w:before="7" w:line="260" w:lineRule="exact"/>
              <w:ind w:left="863" w:right="2117" w:hanging="748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sz w:val="22"/>
                <w:szCs w:val="22"/>
              </w:rPr>
              <w:t>17.</w:t>
            </w:r>
            <w:r>
              <w:rPr>
                <w:rFonts w:ascii="Tahoma" w:eastAsia="Tahoma" w:hAnsi="Tahoma" w:cs="Tahoma"/>
                <w:b/>
                <w:sz w:val="22"/>
                <w:szCs w:val="22"/>
              </w:rPr>
              <w:tab/>
            </w:r>
            <w:r>
              <w:rPr>
                <w:rFonts w:ascii="Tahoma" w:eastAsia="Tahoma" w:hAnsi="Tahoma" w:cs="Tahoma"/>
                <w:sz w:val="22"/>
                <w:szCs w:val="22"/>
              </w:rPr>
              <w:t>Are</w:t>
            </w:r>
            <w:r>
              <w:rPr>
                <w:rFonts w:ascii="Tahoma" w:eastAsia="Tahoma" w:hAnsi="Tahoma" w:cs="Tahoma"/>
                <w:spacing w:val="34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any</w:t>
            </w:r>
            <w:r>
              <w:rPr>
                <w:rFonts w:ascii="Tahoma" w:eastAsia="Tahoma" w:hAnsi="Tahoma" w:cs="Tahoma"/>
                <w:spacing w:val="33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of</w:t>
            </w:r>
            <w:r>
              <w:rPr>
                <w:rFonts w:ascii="Tahoma" w:eastAsia="Tahoma" w:hAnsi="Tahoma" w:cs="Tahoma"/>
                <w:spacing w:val="35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the</w:t>
            </w:r>
            <w:r>
              <w:rPr>
                <w:rFonts w:ascii="Tahoma" w:eastAsia="Tahoma" w:hAnsi="Tahoma" w:cs="Tahoma"/>
                <w:spacing w:val="34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Directors</w:t>
            </w:r>
            <w:r>
              <w:rPr>
                <w:rFonts w:ascii="Tahoma" w:eastAsia="Tahoma" w:hAnsi="Tahoma" w:cs="Tahoma"/>
                <w:spacing w:val="28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/</w:t>
            </w:r>
            <w:r>
              <w:rPr>
                <w:rFonts w:ascii="Tahoma" w:eastAsia="Tahoma" w:hAnsi="Tahoma" w:cs="Tahoma"/>
                <w:spacing w:val="36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Partners,</w:t>
            </w:r>
            <w:r>
              <w:rPr>
                <w:rFonts w:ascii="Tahoma" w:eastAsia="Tahoma" w:hAnsi="Tahoma" w:cs="Tahoma"/>
                <w:spacing w:val="28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AFTER</w:t>
            </w:r>
            <w:r>
              <w:rPr>
                <w:rFonts w:ascii="Tahoma" w:eastAsia="Tahoma" w:hAnsi="Tahoma" w:cs="Tahoma"/>
                <w:spacing w:val="30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INQUIRY,</w:t>
            </w:r>
            <w:r>
              <w:rPr>
                <w:rFonts w:ascii="Tahoma" w:eastAsia="Tahoma" w:hAnsi="Tahoma" w:cs="Tahoma"/>
                <w:spacing w:val="27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aware</w:t>
            </w:r>
            <w:r>
              <w:rPr>
                <w:rFonts w:ascii="Tahoma" w:eastAsia="Tahoma" w:hAnsi="Tahoma" w:cs="Tahoma"/>
                <w:spacing w:val="3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of</w:t>
            </w:r>
            <w:r>
              <w:rPr>
                <w:rFonts w:ascii="Tahoma" w:eastAsia="Tahoma" w:hAnsi="Tahoma" w:cs="Tahoma"/>
                <w:spacing w:val="35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any</w:t>
            </w:r>
            <w:r>
              <w:rPr>
                <w:rFonts w:ascii="Tahoma" w:eastAsia="Tahoma" w:hAnsi="Tahoma" w:cs="Tahoma"/>
                <w:spacing w:val="33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cir- cumstances</w:t>
            </w:r>
            <w:r>
              <w:rPr>
                <w:rFonts w:ascii="Tahoma" w:eastAsia="Tahoma" w:hAnsi="Tahoma" w:cs="Tahoma"/>
                <w:spacing w:val="8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which</w:t>
            </w:r>
            <w:r>
              <w:rPr>
                <w:rFonts w:ascii="Tahoma" w:eastAsia="Tahoma" w:hAnsi="Tahoma" w:cs="Tahoma"/>
                <w:spacing w:val="13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may</w:t>
            </w:r>
            <w:r>
              <w:rPr>
                <w:rFonts w:ascii="Tahoma" w:eastAsia="Tahoma" w:hAnsi="Tahoma" w:cs="Tahoma"/>
                <w:spacing w:val="15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give</w:t>
            </w:r>
            <w:r>
              <w:rPr>
                <w:rFonts w:ascii="Tahoma" w:eastAsia="Tahoma" w:hAnsi="Tahoma" w:cs="Tahoma"/>
                <w:spacing w:val="15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rise</w:t>
            </w:r>
            <w:r>
              <w:rPr>
                <w:rFonts w:ascii="Tahoma" w:eastAsia="Tahoma" w:hAnsi="Tahoma" w:cs="Tahoma"/>
                <w:spacing w:val="16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to</w:t>
            </w:r>
            <w:r>
              <w:rPr>
                <w:rFonts w:ascii="Tahoma" w:eastAsia="Tahoma" w:hAnsi="Tahoma" w:cs="Tahoma"/>
                <w:spacing w:val="16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a</w:t>
            </w:r>
            <w:r>
              <w:rPr>
                <w:rFonts w:ascii="Tahoma" w:eastAsia="Tahoma" w:hAnsi="Tahoma" w:cs="Tahoma"/>
                <w:spacing w:val="18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claim</w:t>
            </w:r>
            <w:r>
              <w:rPr>
                <w:rFonts w:ascii="Tahoma" w:eastAsia="Tahoma" w:hAnsi="Tahoma" w:cs="Tahoma"/>
                <w:spacing w:val="13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against</w:t>
            </w:r>
            <w:r>
              <w:rPr>
                <w:rFonts w:ascii="Tahoma" w:eastAsia="Tahoma" w:hAnsi="Tahoma" w:cs="Tahoma"/>
                <w:spacing w:val="1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the</w:t>
            </w:r>
            <w:r>
              <w:rPr>
                <w:rFonts w:ascii="Tahoma" w:eastAsia="Tahoma" w:hAnsi="Tahoma" w:cs="Tahoma"/>
                <w:spacing w:val="15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Firm</w:t>
            </w:r>
            <w:r>
              <w:rPr>
                <w:rFonts w:ascii="Tahoma" w:eastAsia="Tahoma" w:hAnsi="Tahoma" w:cs="Tahoma"/>
                <w:spacing w:val="14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or</w:t>
            </w:r>
            <w:r>
              <w:rPr>
                <w:rFonts w:ascii="Tahoma" w:eastAsia="Tahoma" w:hAnsi="Tahoma" w:cs="Tahoma"/>
                <w:spacing w:val="16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its</w:t>
            </w:r>
            <w:r>
              <w:rPr>
                <w:rFonts w:ascii="Tahoma" w:eastAsia="Tahoma" w:hAnsi="Tahoma" w:cs="Tahoma"/>
                <w:spacing w:val="16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prede-</w:t>
            </w:r>
          </w:p>
          <w:p w14:paraId="045BEB10" w14:textId="77777777" w:rsidR="00CE05AD" w:rsidRDefault="002610F5">
            <w:pPr>
              <w:spacing w:line="240" w:lineRule="exact"/>
              <w:ind w:left="863"/>
              <w:rPr>
                <w:rFonts w:ascii="Wingdings 2" w:eastAsia="Wingdings 2" w:hAnsi="Wingdings 2" w:cs="Wingdings 2"/>
                <w:sz w:val="22"/>
                <w:szCs w:val="22"/>
              </w:rPr>
            </w:pP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cessors</w:t>
            </w:r>
            <w:r>
              <w:rPr>
                <w:rFonts w:ascii="Tahoma" w:eastAsia="Tahoma" w:hAnsi="Tahoma" w:cs="Tahoma"/>
                <w:spacing w:val="-7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in business</w:t>
            </w:r>
            <w:r>
              <w:rPr>
                <w:rFonts w:ascii="Tahoma" w:eastAsia="Tahoma" w:hAnsi="Tahoma" w:cs="Tahoma"/>
                <w:spacing w:val="-8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or</w:t>
            </w:r>
            <w:r>
              <w:rPr>
                <w:rFonts w:ascii="Tahoma" w:eastAsia="Tahoma" w:hAnsi="Tahoma" w:cs="Tahoma"/>
                <w:spacing w:val="-2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any</w:t>
            </w:r>
            <w:r>
              <w:rPr>
                <w:rFonts w:ascii="Tahoma" w:eastAsia="Tahoma" w:hAnsi="Tahoma" w:cs="Tahoma"/>
                <w:spacing w:val="-3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of</w:t>
            </w:r>
            <w:r>
              <w:rPr>
                <w:rFonts w:ascii="Tahoma" w:eastAsia="Tahoma" w:hAnsi="Tahoma" w:cs="Tahoma"/>
                <w:spacing w:val="-2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its</w:t>
            </w:r>
            <w:r>
              <w:rPr>
                <w:rFonts w:ascii="Tahoma" w:eastAsia="Tahoma" w:hAnsi="Tahoma" w:cs="Tahoma"/>
                <w:spacing w:val="-2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present</w:t>
            </w:r>
            <w:r>
              <w:rPr>
                <w:rFonts w:ascii="Tahoma" w:eastAsia="Tahoma" w:hAnsi="Tahoma" w:cs="Tahoma"/>
                <w:spacing w:val="-7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or</w:t>
            </w:r>
            <w:r>
              <w:rPr>
                <w:rFonts w:ascii="Tahoma" w:eastAsia="Tahoma" w:hAnsi="Tahoma" w:cs="Tahoma"/>
                <w:spacing w:val="-2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former</w:t>
            </w:r>
            <w:r>
              <w:rPr>
                <w:rFonts w:ascii="Tahoma" w:eastAsia="Tahoma" w:hAnsi="Tahoma" w:cs="Tahoma"/>
                <w:spacing w:val="-6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Directors</w:t>
            </w:r>
            <w:r>
              <w:rPr>
                <w:rFonts w:ascii="Tahoma" w:eastAsia="Tahoma" w:hAnsi="Tahoma" w:cs="Tahoma"/>
                <w:spacing w:val="-9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>/</w:t>
            </w:r>
            <w:r>
              <w:rPr>
                <w:rFonts w:ascii="Tahoma" w:eastAsia="Tahoma" w:hAnsi="Tahoma" w:cs="Tahoma"/>
                <w:spacing w:val="-1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position w:val="-1"/>
                <w:sz w:val="22"/>
                <w:szCs w:val="22"/>
              </w:rPr>
              <w:t xml:space="preserve">Partners?       </w:t>
            </w:r>
            <w:r>
              <w:rPr>
                <w:rFonts w:ascii="Tahoma" w:eastAsia="Tahoma" w:hAnsi="Tahoma" w:cs="Tahoma"/>
                <w:spacing w:val="11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b/>
                <w:position w:val="-1"/>
                <w:sz w:val="22"/>
                <w:szCs w:val="22"/>
              </w:rPr>
              <w:t>YES</w:t>
            </w:r>
            <w:r>
              <w:rPr>
                <w:rFonts w:ascii="Tahoma" w:eastAsia="Tahoma" w:hAnsi="Tahoma" w:cs="Tahoma"/>
                <w:b/>
                <w:spacing w:val="-3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Wingdings 2" w:eastAsia="Wingdings 2" w:hAnsi="Wingdings 2" w:cs="Wingdings 2"/>
                <w:w w:val="78"/>
                <w:position w:val="-1"/>
                <w:sz w:val="22"/>
                <w:szCs w:val="22"/>
              </w:rPr>
              <w:t></w:t>
            </w:r>
            <w:r>
              <w:rPr>
                <w:w w:val="78"/>
                <w:position w:val="-1"/>
                <w:sz w:val="22"/>
                <w:szCs w:val="22"/>
              </w:rPr>
              <w:t xml:space="preserve">   </w:t>
            </w:r>
            <w:r>
              <w:rPr>
                <w:spacing w:val="23"/>
                <w:w w:val="78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b/>
                <w:position w:val="-1"/>
                <w:sz w:val="22"/>
                <w:szCs w:val="22"/>
              </w:rPr>
              <w:t>NO</w:t>
            </w:r>
            <w:r>
              <w:rPr>
                <w:rFonts w:ascii="Tahoma" w:eastAsia="Tahoma" w:hAnsi="Tahoma" w:cs="Tahoma"/>
                <w:b/>
                <w:spacing w:val="-3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Wingdings 2" w:eastAsia="Wingdings 2" w:hAnsi="Wingdings 2" w:cs="Wingdings 2"/>
                <w:w w:val="78"/>
                <w:position w:val="-1"/>
                <w:sz w:val="22"/>
                <w:szCs w:val="22"/>
              </w:rPr>
              <w:t></w:t>
            </w:r>
          </w:p>
          <w:p w14:paraId="555588C6" w14:textId="77777777" w:rsidR="00CE05AD" w:rsidRDefault="00CE05AD">
            <w:pPr>
              <w:spacing w:before="5" w:line="260" w:lineRule="exact"/>
              <w:rPr>
                <w:sz w:val="26"/>
                <w:szCs w:val="26"/>
              </w:rPr>
            </w:pPr>
          </w:p>
          <w:p w14:paraId="4D6CE41A" w14:textId="77777777" w:rsidR="00CE05AD" w:rsidRDefault="002610F5">
            <w:pPr>
              <w:ind w:left="863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If</w:t>
            </w:r>
            <w:r>
              <w:rPr>
                <w:rFonts w:ascii="Tahoma" w:eastAsia="Tahoma" w:hAnsi="Tahoma" w:cs="Tahoma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yes,</w:t>
            </w:r>
            <w:r>
              <w:rPr>
                <w:rFonts w:ascii="Tahoma" w:eastAsia="Tahoma" w:hAnsi="Tahoma" w:cs="Tahoma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please</w:t>
            </w:r>
            <w:r>
              <w:rPr>
                <w:rFonts w:ascii="Tahoma" w:eastAsia="Tahoma" w:hAnsi="Tahoma" w:cs="Tahoma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give</w:t>
            </w:r>
            <w:r>
              <w:rPr>
                <w:rFonts w:ascii="Tahoma" w:eastAsia="Tahoma" w:hAnsi="Tahoma" w:cs="Tahoma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</w:rPr>
              <w:t>details</w:t>
            </w:r>
          </w:p>
        </w:tc>
      </w:tr>
      <w:tr w:rsidR="00CE05AD" w14:paraId="660028ED" w14:textId="77777777">
        <w:trPr>
          <w:trHeight w:hRule="exact" w:val="968"/>
        </w:trPr>
        <w:tc>
          <w:tcPr>
            <w:tcW w:w="613" w:type="dxa"/>
            <w:vMerge/>
            <w:tcBorders>
              <w:left w:val="single" w:sz="5" w:space="0" w:color="000000"/>
              <w:bottom w:val="single" w:sz="5" w:space="0" w:color="000000"/>
              <w:right w:val="nil"/>
            </w:tcBorders>
          </w:tcPr>
          <w:p w14:paraId="396551A8" w14:textId="77777777" w:rsidR="00CE05AD" w:rsidRDefault="00CE05AD"/>
        </w:tc>
        <w:tc>
          <w:tcPr>
            <w:tcW w:w="10293" w:type="dxa"/>
            <w:gridSpan w:val="7"/>
            <w:tcBorders>
              <w:top w:val="single" w:sz="7" w:space="0" w:color="000000"/>
              <w:left w:val="nil"/>
              <w:bottom w:val="single" w:sz="5" w:space="0" w:color="000000"/>
              <w:right w:val="single" w:sz="8" w:space="0" w:color="FFFFFF"/>
            </w:tcBorders>
          </w:tcPr>
          <w:p w14:paraId="7EFA5E4A" w14:textId="77777777" w:rsidR="00CE05AD" w:rsidRDefault="00CE05AD"/>
        </w:tc>
      </w:tr>
    </w:tbl>
    <w:p w14:paraId="2F2F099B" w14:textId="77777777" w:rsidR="00CE05AD" w:rsidRDefault="00CE05AD">
      <w:pPr>
        <w:sectPr w:rsidR="00CE05AD">
          <w:headerReference w:type="default" r:id="rId9"/>
          <w:pgSz w:w="11900" w:h="16840"/>
          <w:pgMar w:top="380" w:right="360" w:bottom="280" w:left="380" w:header="0" w:footer="0" w:gutter="0"/>
          <w:cols w:space="720"/>
        </w:sectPr>
      </w:pPr>
    </w:p>
    <w:p w14:paraId="3A903C4D" w14:textId="77777777" w:rsidR="00CE05AD" w:rsidRDefault="00CE05AD">
      <w:pPr>
        <w:spacing w:before="8" w:line="120" w:lineRule="exact"/>
        <w:rPr>
          <w:sz w:val="12"/>
          <w:szCs w:val="12"/>
        </w:rPr>
      </w:pPr>
    </w:p>
    <w:p w14:paraId="4A662A44" w14:textId="77777777" w:rsidR="00CE05AD" w:rsidRDefault="00CE05AD">
      <w:pPr>
        <w:spacing w:line="200" w:lineRule="exact"/>
      </w:pPr>
    </w:p>
    <w:p w14:paraId="4C7059CE" w14:textId="77777777" w:rsidR="00CE05AD" w:rsidRDefault="00CE05AD">
      <w:pPr>
        <w:spacing w:line="200" w:lineRule="exact"/>
      </w:pPr>
    </w:p>
    <w:p w14:paraId="0D320B48" w14:textId="77777777" w:rsidR="00CE05AD" w:rsidRDefault="00CE05AD">
      <w:pPr>
        <w:spacing w:line="200" w:lineRule="exact"/>
      </w:pPr>
    </w:p>
    <w:p w14:paraId="53E77BA8" w14:textId="77777777" w:rsidR="00CE05AD" w:rsidRDefault="00CE05AD">
      <w:pPr>
        <w:spacing w:line="200" w:lineRule="exact"/>
      </w:pPr>
    </w:p>
    <w:p w14:paraId="727FC634" w14:textId="77777777" w:rsidR="00CE05AD" w:rsidRDefault="00CE05AD">
      <w:pPr>
        <w:spacing w:line="200" w:lineRule="exact"/>
      </w:pPr>
    </w:p>
    <w:p w14:paraId="2AE3A17E" w14:textId="77777777" w:rsidR="00CE05AD" w:rsidRDefault="00CE05AD">
      <w:pPr>
        <w:spacing w:line="200" w:lineRule="exact"/>
      </w:pPr>
    </w:p>
    <w:p w14:paraId="79B72820" w14:textId="77777777" w:rsidR="00CE05AD" w:rsidRDefault="002610F5">
      <w:pPr>
        <w:spacing w:before="22"/>
        <w:ind w:left="110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b/>
          <w:sz w:val="22"/>
          <w:szCs w:val="22"/>
        </w:rPr>
        <w:t xml:space="preserve">18.     </w:t>
      </w:r>
      <w:r>
        <w:rPr>
          <w:rFonts w:ascii="Tahoma" w:eastAsia="Tahoma" w:hAnsi="Tahoma" w:cs="Tahoma"/>
          <w:b/>
          <w:spacing w:val="13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>What</w:t>
      </w:r>
      <w:r>
        <w:rPr>
          <w:rFonts w:ascii="Tahoma" w:eastAsia="Tahoma" w:hAnsi="Tahoma" w:cs="Tahoma"/>
          <w:spacing w:val="-5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>limit of</w:t>
      </w:r>
      <w:r>
        <w:rPr>
          <w:rFonts w:ascii="Tahoma" w:eastAsia="Tahoma" w:hAnsi="Tahoma" w:cs="Tahoma"/>
          <w:spacing w:val="-2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>indemnity</w:t>
      </w:r>
      <w:r>
        <w:rPr>
          <w:rFonts w:ascii="Tahoma" w:eastAsia="Tahoma" w:hAnsi="Tahoma" w:cs="Tahoma"/>
          <w:spacing w:val="-9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>is</w:t>
      </w:r>
      <w:r>
        <w:rPr>
          <w:rFonts w:ascii="Tahoma" w:eastAsia="Tahoma" w:hAnsi="Tahoma" w:cs="Tahoma"/>
          <w:spacing w:val="-1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>required?</w:t>
      </w:r>
      <w:r>
        <w:rPr>
          <w:rFonts w:ascii="Tahoma" w:eastAsia="Tahoma" w:hAnsi="Tahoma" w:cs="Tahoma"/>
          <w:spacing w:val="-9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>(please</w:t>
      </w:r>
      <w:r>
        <w:rPr>
          <w:rFonts w:ascii="Tahoma" w:eastAsia="Tahoma" w:hAnsi="Tahoma" w:cs="Tahoma"/>
          <w:spacing w:val="-7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>tick)</w:t>
      </w:r>
    </w:p>
    <w:p w14:paraId="028B4D2A" w14:textId="77777777" w:rsidR="00CE05AD" w:rsidRDefault="00CE05AD">
      <w:pPr>
        <w:spacing w:before="5" w:line="260" w:lineRule="exact"/>
        <w:rPr>
          <w:sz w:val="26"/>
          <w:szCs w:val="26"/>
        </w:rPr>
      </w:pPr>
    </w:p>
    <w:p w14:paraId="351BE959" w14:textId="58DF2B9A" w:rsidR="00CE05AD" w:rsidRDefault="001D0C6B">
      <w:pPr>
        <w:ind w:left="858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AED</w:t>
      </w:r>
      <w:r w:rsidR="002610F5">
        <w:rPr>
          <w:rFonts w:ascii="Tahoma" w:eastAsia="Tahoma" w:hAnsi="Tahoma" w:cs="Tahoma"/>
          <w:sz w:val="22"/>
          <w:szCs w:val="22"/>
        </w:rPr>
        <w:t xml:space="preserve"> 250,000                </w:t>
      </w:r>
      <w:r w:rsidR="002610F5">
        <w:rPr>
          <w:rFonts w:ascii="Tahoma" w:eastAsia="Tahoma" w:hAnsi="Tahoma" w:cs="Tahoma"/>
          <w:spacing w:val="19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>AED</w:t>
      </w:r>
      <w:r w:rsidR="002610F5">
        <w:rPr>
          <w:rFonts w:ascii="Tahoma" w:eastAsia="Tahoma" w:hAnsi="Tahoma" w:cs="Tahoma"/>
          <w:sz w:val="22"/>
          <w:szCs w:val="22"/>
        </w:rPr>
        <w:t xml:space="preserve"> 500,000                </w:t>
      </w:r>
      <w:r w:rsidR="002610F5">
        <w:rPr>
          <w:rFonts w:ascii="Tahoma" w:eastAsia="Tahoma" w:hAnsi="Tahoma" w:cs="Tahoma"/>
          <w:spacing w:val="19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>AED</w:t>
      </w:r>
      <w:r w:rsidR="002610F5">
        <w:rPr>
          <w:rFonts w:ascii="Tahoma" w:eastAsia="Tahoma" w:hAnsi="Tahoma" w:cs="Tahoma"/>
          <w:sz w:val="22"/>
          <w:szCs w:val="22"/>
        </w:rPr>
        <w:t xml:space="preserve"> 1,000,000</w:t>
      </w:r>
    </w:p>
    <w:p w14:paraId="0AD3D1CE" w14:textId="77777777" w:rsidR="00CE05AD" w:rsidRDefault="00CE05AD">
      <w:pPr>
        <w:spacing w:before="9" w:line="280" w:lineRule="exact"/>
        <w:rPr>
          <w:sz w:val="28"/>
          <w:szCs w:val="28"/>
        </w:rPr>
      </w:pPr>
    </w:p>
    <w:p w14:paraId="7B24877A" w14:textId="77777777" w:rsidR="00CE05AD" w:rsidRDefault="002610F5">
      <w:pPr>
        <w:tabs>
          <w:tab w:val="left" w:pos="840"/>
        </w:tabs>
        <w:spacing w:line="260" w:lineRule="exact"/>
        <w:ind w:left="858" w:right="221" w:hanging="748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b/>
          <w:sz w:val="22"/>
          <w:szCs w:val="22"/>
        </w:rPr>
        <w:t>19.</w:t>
      </w:r>
      <w:r>
        <w:rPr>
          <w:rFonts w:ascii="Tahoma" w:eastAsia="Tahoma" w:hAnsi="Tahoma" w:cs="Tahoma"/>
          <w:b/>
          <w:sz w:val="22"/>
          <w:szCs w:val="22"/>
        </w:rPr>
        <w:tab/>
      </w:r>
      <w:r>
        <w:rPr>
          <w:rFonts w:ascii="Tahoma" w:eastAsia="Tahoma" w:hAnsi="Tahoma" w:cs="Tahoma"/>
          <w:sz w:val="22"/>
          <w:szCs w:val="22"/>
        </w:rPr>
        <w:t>What</w:t>
      </w:r>
      <w:r>
        <w:rPr>
          <w:rFonts w:ascii="Tahoma" w:eastAsia="Tahoma" w:hAnsi="Tahoma" w:cs="Tahoma"/>
          <w:spacing w:val="-5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>is</w:t>
      </w:r>
      <w:r>
        <w:rPr>
          <w:rFonts w:ascii="Tahoma" w:eastAsia="Tahoma" w:hAnsi="Tahoma" w:cs="Tahoma"/>
          <w:spacing w:val="-1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>the</w:t>
      </w:r>
      <w:r>
        <w:rPr>
          <w:rFonts w:ascii="Tahoma" w:eastAsia="Tahoma" w:hAnsi="Tahoma" w:cs="Tahoma"/>
          <w:spacing w:val="-3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>amount</w:t>
      </w:r>
      <w:r>
        <w:rPr>
          <w:rFonts w:ascii="Tahoma" w:eastAsia="Tahoma" w:hAnsi="Tahoma" w:cs="Tahoma"/>
          <w:spacing w:val="-7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>of</w:t>
      </w:r>
      <w:r>
        <w:rPr>
          <w:rFonts w:ascii="Tahoma" w:eastAsia="Tahoma" w:hAnsi="Tahoma" w:cs="Tahoma"/>
          <w:spacing w:val="-2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>the</w:t>
      </w:r>
      <w:r>
        <w:rPr>
          <w:rFonts w:ascii="Tahoma" w:eastAsia="Tahoma" w:hAnsi="Tahoma" w:cs="Tahoma"/>
          <w:spacing w:val="-3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>excess</w:t>
      </w:r>
      <w:r>
        <w:rPr>
          <w:rFonts w:ascii="Tahoma" w:eastAsia="Tahoma" w:hAnsi="Tahoma" w:cs="Tahoma"/>
          <w:spacing w:val="-6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>which</w:t>
      </w:r>
      <w:r>
        <w:rPr>
          <w:rFonts w:ascii="Tahoma" w:eastAsia="Tahoma" w:hAnsi="Tahoma" w:cs="Tahoma"/>
          <w:spacing w:val="-6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>your</w:t>
      </w:r>
      <w:r>
        <w:rPr>
          <w:rFonts w:ascii="Tahoma" w:eastAsia="Tahoma" w:hAnsi="Tahoma" w:cs="Tahoma"/>
          <w:spacing w:val="-4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>Firm</w:t>
      </w:r>
      <w:r>
        <w:rPr>
          <w:rFonts w:ascii="Tahoma" w:eastAsia="Tahoma" w:hAnsi="Tahoma" w:cs="Tahoma"/>
          <w:spacing w:val="-4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>would</w:t>
      </w:r>
      <w:r>
        <w:rPr>
          <w:rFonts w:ascii="Tahoma" w:eastAsia="Tahoma" w:hAnsi="Tahoma" w:cs="Tahoma"/>
          <w:spacing w:val="-6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>be</w:t>
      </w:r>
      <w:r>
        <w:rPr>
          <w:rFonts w:ascii="Tahoma" w:eastAsia="Tahoma" w:hAnsi="Tahoma" w:cs="Tahoma"/>
          <w:spacing w:val="-2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>prepared</w:t>
      </w:r>
      <w:r>
        <w:rPr>
          <w:rFonts w:ascii="Tahoma" w:eastAsia="Tahoma" w:hAnsi="Tahoma" w:cs="Tahoma"/>
          <w:spacing w:val="-9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>to</w:t>
      </w:r>
      <w:r>
        <w:rPr>
          <w:rFonts w:ascii="Tahoma" w:eastAsia="Tahoma" w:hAnsi="Tahoma" w:cs="Tahoma"/>
          <w:spacing w:val="-2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>carry</w:t>
      </w:r>
      <w:r>
        <w:rPr>
          <w:rFonts w:ascii="Tahoma" w:eastAsia="Tahoma" w:hAnsi="Tahoma" w:cs="Tahoma"/>
          <w:spacing w:val="-5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>in respect</w:t>
      </w:r>
      <w:r>
        <w:rPr>
          <w:rFonts w:ascii="Tahoma" w:eastAsia="Tahoma" w:hAnsi="Tahoma" w:cs="Tahoma"/>
          <w:spacing w:val="-7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>of each</w:t>
      </w:r>
      <w:r>
        <w:rPr>
          <w:rFonts w:ascii="Tahoma" w:eastAsia="Tahoma" w:hAnsi="Tahoma" w:cs="Tahoma"/>
          <w:spacing w:val="-5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>claim?</w:t>
      </w:r>
      <w:r>
        <w:rPr>
          <w:rFonts w:ascii="Tahoma" w:eastAsia="Tahoma" w:hAnsi="Tahoma" w:cs="Tahoma"/>
          <w:spacing w:val="-6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>(please</w:t>
      </w:r>
      <w:r>
        <w:rPr>
          <w:rFonts w:ascii="Tahoma" w:eastAsia="Tahoma" w:hAnsi="Tahoma" w:cs="Tahoma"/>
          <w:spacing w:val="-7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>tick)</w:t>
      </w:r>
    </w:p>
    <w:p w14:paraId="436E43A3" w14:textId="77777777" w:rsidR="00CE05AD" w:rsidRDefault="00CE05AD">
      <w:pPr>
        <w:spacing w:before="15" w:line="220" w:lineRule="exact"/>
        <w:rPr>
          <w:sz w:val="22"/>
          <w:szCs w:val="22"/>
        </w:rPr>
      </w:pPr>
    </w:p>
    <w:p w14:paraId="7825A8D7" w14:textId="61C5C07E" w:rsidR="00CE05AD" w:rsidRDefault="001D0C6B">
      <w:pPr>
        <w:spacing w:before="22"/>
        <w:ind w:left="858" w:right="173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AED</w:t>
      </w:r>
      <w:r w:rsidR="002610F5">
        <w:rPr>
          <w:rFonts w:ascii="Tahoma" w:eastAsia="Tahoma" w:hAnsi="Tahoma" w:cs="Tahoma"/>
          <w:sz w:val="22"/>
          <w:szCs w:val="22"/>
        </w:rPr>
        <w:t xml:space="preserve"> 2,500    </w:t>
      </w:r>
      <w:r>
        <w:rPr>
          <w:rFonts w:ascii="Tahoma" w:eastAsia="Tahoma" w:hAnsi="Tahoma" w:cs="Tahoma"/>
          <w:sz w:val="22"/>
          <w:szCs w:val="22"/>
        </w:rPr>
        <w:t>AED</w:t>
      </w:r>
      <w:r w:rsidR="002610F5">
        <w:rPr>
          <w:rFonts w:ascii="Tahoma" w:eastAsia="Tahoma" w:hAnsi="Tahoma" w:cs="Tahoma"/>
          <w:sz w:val="22"/>
          <w:szCs w:val="22"/>
        </w:rPr>
        <w:t xml:space="preserve"> 5,000    </w:t>
      </w:r>
      <w:r>
        <w:rPr>
          <w:rFonts w:ascii="Tahoma" w:eastAsia="Tahoma" w:hAnsi="Tahoma" w:cs="Tahoma"/>
          <w:sz w:val="22"/>
          <w:szCs w:val="22"/>
        </w:rPr>
        <w:t>AED</w:t>
      </w:r>
      <w:r w:rsidR="002610F5">
        <w:rPr>
          <w:rFonts w:ascii="Tahoma" w:eastAsia="Tahoma" w:hAnsi="Tahoma" w:cs="Tahoma"/>
          <w:sz w:val="22"/>
          <w:szCs w:val="22"/>
        </w:rPr>
        <w:t xml:space="preserve"> 10,000  </w:t>
      </w:r>
      <w:r w:rsidR="002610F5">
        <w:rPr>
          <w:rFonts w:ascii="Tahoma" w:eastAsia="Tahoma" w:hAnsi="Tahoma" w:cs="Tahoma"/>
          <w:spacing w:val="69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>AED</w:t>
      </w:r>
      <w:r w:rsidR="002610F5">
        <w:rPr>
          <w:rFonts w:ascii="Tahoma" w:eastAsia="Tahoma" w:hAnsi="Tahoma" w:cs="Tahoma"/>
          <w:sz w:val="22"/>
          <w:szCs w:val="22"/>
        </w:rPr>
        <w:t xml:space="preserve"> 25,000  </w:t>
      </w:r>
      <w:r w:rsidR="002610F5">
        <w:rPr>
          <w:rFonts w:ascii="Tahoma" w:eastAsia="Tahoma" w:hAnsi="Tahoma" w:cs="Tahoma"/>
          <w:spacing w:val="69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>AED</w:t>
      </w:r>
      <w:r w:rsidR="002610F5">
        <w:rPr>
          <w:rFonts w:ascii="Tahoma" w:eastAsia="Tahoma" w:hAnsi="Tahoma" w:cs="Tahoma"/>
          <w:sz w:val="22"/>
          <w:szCs w:val="22"/>
        </w:rPr>
        <w:t xml:space="preserve"> 50,000    </w:t>
      </w:r>
      <w:r>
        <w:rPr>
          <w:rFonts w:ascii="Tahoma" w:eastAsia="Tahoma" w:hAnsi="Tahoma" w:cs="Tahoma"/>
          <w:sz w:val="22"/>
          <w:szCs w:val="22"/>
        </w:rPr>
        <w:t>AED</w:t>
      </w:r>
      <w:r w:rsidR="002610F5">
        <w:rPr>
          <w:rFonts w:ascii="Tahoma" w:eastAsia="Tahoma" w:hAnsi="Tahoma" w:cs="Tahoma"/>
          <w:sz w:val="22"/>
          <w:szCs w:val="22"/>
        </w:rPr>
        <w:t xml:space="preserve"> 100,000 or</w:t>
      </w:r>
      <w:r w:rsidR="002610F5">
        <w:rPr>
          <w:rFonts w:ascii="Tahoma" w:eastAsia="Tahoma" w:hAnsi="Tahoma" w:cs="Tahoma"/>
          <w:spacing w:val="-2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>AED</w:t>
      </w:r>
      <w:r w:rsidR="002610F5">
        <w:rPr>
          <w:rFonts w:ascii="Tahoma" w:eastAsia="Tahoma" w:hAnsi="Tahoma" w:cs="Tahoma"/>
          <w:sz w:val="22"/>
          <w:szCs w:val="22"/>
        </w:rPr>
        <w:t xml:space="preserve"> ………………… (Underwriters</w:t>
      </w:r>
      <w:r w:rsidR="002610F5">
        <w:rPr>
          <w:rFonts w:ascii="Tahoma" w:eastAsia="Tahoma" w:hAnsi="Tahoma" w:cs="Tahoma"/>
          <w:spacing w:val="-13"/>
          <w:sz w:val="22"/>
          <w:szCs w:val="22"/>
        </w:rPr>
        <w:t xml:space="preserve"> </w:t>
      </w:r>
      <w:r w:rsidR="002610F5">
        <w:rPr>
          <w:rFonts w:ascii="Tahoma" w:eastAsia="Tahoma" w:hAnsi="Tahoma" w:cs="Tahoma"/>
          <w:sz w:val="22"/>
          <w:szCs w:val="22"/>
        </w:rPr>
        <w:t>require</w:t>
      </w:r>
      <w:r w:rsidR="002610F5">
        <w:rPr>
          <w:rFonts w:ascii="Tahoma" w:eastAsia="Tahoma" w:hAnsi="Tahoma" w:cs="Tahoma"/>
          <w:spacing w:val="-7"/>
          <w:sz w:val="22"/>
          <w:szCs w:val="22"/>
        </w:rPr>
        <w:t xml:space="preserve"> </w:t>
      </w:r>
      <w:r w:rsidR="002610F5">
        <w:rPr>
          <w:rFonts w:ascii="Tahoma" w:eastAsia="Tahoma" w:hAnsi="Tahoma" w:cs="Tahoma"/>
          <w:sz w:val="22"/>
          <w:szCs w:val="22"/>
        </w:rPr>
        <w:t>minimum</w:t>
      </w:r>
      <w:r w:rsidR="002610F5">
        <w:rPr>
          <w:rFonts w:ascii="Tahoma" w:eastAsia="Tahoma" w:hAnsi="Tahoma" w:cs="Tahoma"/>
          <w:spacing w:val="-9"/>
          <w:sz w:val="22"/>
          <w:szCs w:val="22"/>
        </w:rPr>
        <w:t xml:space="preserve"> </w:t>
      </w:r>
      <w:r w:rsidR="002610F5">
        <w:rPr>
          <w:rFonts w:ascii="Tahoma" w:eastAsia="Tahoma" w:hAnsi="Tahoma" w:cs="Tahoma"/>
          <w:sz w:val="22"/>
          <w:szCs w:val="22"/>
        </w:rPr>
        <w:t>excesses,</w:t>
      </w:r>
      <w:r w:rsidR="002610F5">
        <w:rPr>
          <w:rFonts w:ascii="Tahoma" w:eastAsia="Tahoma" w:hAnsi="Tahoma" w:cs="Tahoma"/>
          <w:spacing w:val="-9"/>
          <w:sz w:val="22"/>
          <w:szCs w:val="22"/>
        </w:rPr>
        <w:t xml:space="preserve"> </w:t>
      </w:r>
      <w:r w:rsidR="002610F5">
        <w:rPr>
          <w:rFonts w:ascii="Tahoma" w:eastAsia="Tahoma" w:hAnsi="Tahoma" w:cs="Tahoma"/>
          <w:sz w:val="22"/>
          <w:szCs w:val="22"/>
        </w:rPr>
        <w:t>depending</w:t>
      </w:r>
      <w:r w:rsidR="002610F5">
        <w:rPr>
          <w:rFonts w:ascii="Tahoma" w:eastAsia="Tahoma" w:hAnsi="Tahoma" w:cs="Tahoma"/>
          <w:spacing w:val="-10"/>
          <w:sz w:val="22"/>
          <w:szCs w:val="22"/>
        </w:rPr>
        <w:t xml:space="preserve"> </w:t>
      </w:r>
      <w:r w:rsidR="002610F5">
        <w:rPr>
          <w:rFonts w:ascii="Tahoma" w:eastAsia="Tahoma" w:hAnsi="Tahoma" w:cs="Tahoma"/>
          <w:sz w:val="22"/>
          <w:szCs w:val="22"/>
        </w:rPr>
        <w:t>on</w:t>
      </w:r>
      <w:r w:rsidR="002610F5">
        <w:rPr>
          <w:rFonts w:ascii="Tahoma" w:eastAsia="Tahoma" w:hAnsi="Tahoma" w:cs="Tahoma"/>
          <w:spacing w:val="-2"/>
          <w:sz w:val="22"/>
          <w:szCs w:val="22"/>
        </w:rPr>
        <w:t xml:space="preserve"> </w:t>
      </w:r>
      <w:r w:rsidR="002610F5">
        <w:rPr>
          <w:rFonts w:ascii="Tahoma" w:eastAsia="Tahoma" w:hAnsi="Tahoma" w:cs="Tahoma"/>
          <w:sz w:val="22"/>
          <w:szCs w:val="22"/>
        </w:rPr>
        <w:t>the</w:t>
      </w:r>
      <w:r w:rsidR="002610F5">
        <w:rPr>
          <w:rFonts w:ascii="Tahoma" w:eastAsia="Tahoma" w:hAnsi="Tahoma" w:cs="Tahoma"/>
          <w:spacing w:val="-3"/>
          <w:sz w:val="22"/>
          <w:szCs w:val="22"/>
        </w:rPr>
        <w:t xml:space="preserve"> </w:t>
      </w:r>
      <w:r w:rsidR="002610F5">
        <w:rPr>
          <w:rFonts w:ascii="Tahoma" w:eastAsia="Tahoma" w:hAnsi="Tahoma" w:cs="Tahoma"/>
          <w:sz w:val="22"/>
          <w:szCs w:val="22"/>
        </w:rPr>
        <w:t>size,</w:t>
      </w:r>
      <w:r w:rsidR="002610F5">
        <w:rPr>
          <w:rFonts w:ascii="Tahoma" w:eastAsia="Tahoma" w:hAnsi="Tahoma" w:cs="Tahoma"/>
          <w:spacing w:val="-4"/>
          <w:sz w:val="22"/>
          <w:szCs w:val="22"/>
        </w:rPr>
        <w:t xml:space="preserve"> </w:t>
      </w:r>
      <w:r w:rsidR="002610F5">
        <w:rPr>
          <w:rFonts w:ascii="Tahoma" w:eastAsia="Tahoma" w:hAnsi="Tahoma" w:cs="Tahoma"/>
          <w:sz w:val="22"/>
          <w:szCs w:val="22"/>
        </w:rPr>
        <w:t>type</w:t>
      </w:r>
      <w:r w:rsidR="002610F5">
        <w:rPr>
          <w:rFonts w:ascii="Tahoma" w:eastAsia="Tahoma" w:hAnsi="Tahoma" w:cs="Tahoma"/>
          <w:spacing w:val="-4"/>
          <w:sz w:val="22"/>
          <w:szCs w:val="22"/>
        </w:rPr>
        <w:t xml:space="preserve"> </w:t>
      </w:r>
      <w:r w:rsidR="002610F5">
        <w:rPr>
          <w:rFonts w:ascii="Tahoma" w:eastAsia="Tahoma" w:hAnsi="Tahoma" w:cs="Tahoma"/>
          <w:sz w:val="22"/>
          <w:szCs w:val="22"/>
        </w:rPr>
        <w:t>of</w:t>
      </w:r>
      <w:r w:rsidR="002610F5">
        <w:rPr>
          <w:rFonts w:ascii="Tahoma" w:eastAsia="Tahoma" w:hAnsi="Tahoma" w:cs="Tahoma"/>
          <w:spacing w:val="-2"/>
          <w:sz w:val="22"/>
          <w:szCs w:val="22"/>
        </w:rPr>
        <w:t xml:space="preserve"> </w:t>
      </w:r>
      <w:r w:rsidR="002610F5">
        <w:rPr>
          <w:rFonts w:ascii="Tahoma" w:eastAsia="Tahoma" w:hAnsi="Tahoma" w:cs="Tahoma"/>
          <w:sz w:val="22"/>
          <w:szCs w:val="22"/>
        </w:rPr>
        <w:t>work</w:t>
      </w:r>
      <w:r w:rsidR="002610F5">
        <w:rPr>
          <w:rFonts w:ascii="Tahoma" w:eastAsia="Tahoma" w:hAnsi="Tahoma" w:cs="Tahoma"/>
          <w:spacing w:val="-5"/>
          <w:sz w:val="22"/>
          <w:szCs w:val="22"/>
        </w:rPr>
        <w:t xml:space="preserve"> </w:t>
      </w:r>
      <w:r w:rsidR="002610F5">
        <w:rPr>
          <w:rFonts w:ascii="Tahoma" w:eastAsia="Tahoma" w:hAnsi="Tahoma" w:cs="Tahoma"/>
          <w:sz w:val="22"/>
          <w:szCs w:val="22"/>
        </w:rPr>
        <w:t>undertaken).</w:t>
      </w:r>
    </w:p>
    <w:p w14:paraId="57CB3E22" w14:textId="77777777" w:rsidR="00CE05AD" w:rsidRDefault="00CE05AD">
      <w:pPr>
        <w:spacing w:before="20" w:line="260" w:lineRule="exact"/>
        <w:rPr>
          <w:sz w:val="26"/>
          <w:szCs w:val="26"/>
        </w:rPr>
      </w:pPr>
    </w:p>
    <w:p w14:paraId="2B1B8C46" w14:textId="77777777" w:rsidR="00CE05AD" w:rsidRDefault="002610F5">
      <w:pPr>
        <w:spacing w:line="240" w:lineRule="exact"/>
        <w:ind w:left="110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b/>
          <w:position w:val="-1"/>
          <w:sz w:val="22"/>
          <w:szCs w:val="22"/>
        </w:rPr>
        <w:t xml:space="preserve">20.     </w:t>
      </w:r>
      <w:r>
        <w:rPr>
          <w:rFonts w:ascii="Tahoma" w:eastAsia="Tahoma" w:hAnsi="Tahoma" w:cs="Tahoma"/>
          <w:b/>
          <w:spacing w:val="13"/>
          <w:position w:val="-1"/>
          <w:sz w:val="22"/>
          <w:szCs w:val="22"/>
        </w:rPr>
        <w:t xml:space="preserve"> </w:t>
      </w:r>
      <w:r>
        <w:rPr>
          <w:rFonts w:ascii="Tahoma" w:eastAsia="Tahoma" w:hAnsi="Tahoma" w:cs="Tahoma"/>
          <w:position w:val="-1"/>
          <w:sz w:val="22"/>
          <w:szCs w:val="22"/>
        </w:rPr>
        <w:t>Do</w:t>
      </w:r>
      <w:r>
        <w:rPr>
          <w:rFonts w:ascii="Tahoma" w:eastAsia="Tahoma" w:hAnsi="Tahoma" w:cs="Tahoma"/>
          <w:spacing w:val="-3"/>
          <w:position w:val="-1"/>
          <w:sz w:val="22"/>
          <w:szCs w:val="22"/>
        </w:rPr>
        <w:t xml:space="preserve"> </w:t>
      </w:r>
      <w:r>
        <w:rPr>
          <w:rFonts w:ascii="Tahoma" w:eastAsia="Tahoma" w:hAnsi="Tahoma" w:cs="Tahoma"/>
          <w:position w:val="-1"/>
          <w:sz w:val="22"/>
          <w:szCs w:val="22"/>
        </w:rPr>
        <w:t>you</w:t>
      </w:r>
      <w:r>
        <w:rPr>
          <w:rFonts w:ascii="Tahoma" w:eastAsia="Tahoma" w:hAnsi="Tahoma" w:cs="Tahoma"/>
          <w:spacing w:val="-3"/>
          <w:position w:val="-1"/>
          <w:sz w:val="22"/>
          <w:szCs w:val="22"/>
        </w:rPr>
        <w:t xml:space="preserve"> </w:t>
      </w:r>
      <w:r>
        <w:rPr>
          <w:rFonts w:ascii="Tahoma" w:eastAsia="Tahoma" w:hAnsi="Tahoma" w:cs="Tahoma"/>
          <w:position w:val="-1"/>
          <w:sz w:val="22"/>
          <w:szCs w:val="22"/>
        </w:rPr>
        <w:t>require</w:t>
      </w:r>
      <w:r>
        <w:rPr>
          <w:rFonts w:ascii="Tahoma" w:eastAsia="Tahoma" w:hAnsi="Tahoma" w:cs="Tahoma"/>
          <w:spacing w:val="-7"/>
          <w:position w:val="-1"/>
          <w:sz w:val="22"/>
          <w:szCs w:val="22"/>
        </w:rPr>
        <w:t xml:space="preserve"> </w:t>
      </w:r>
      <w:r>
        <w:rPr>
          <w:rFonts w:ascii="Tahoma" w:eastAsia="Tahoma" w:hAnsi="Tahoma" w:cs="Tahoma"/>
          <w:position w:val="-1"/>
          <w:sz w:val="22"/>
          <w:szCs w:val="22"/>
        </w:rPr>
        <w:t>insurance</w:t>
      </w:r>
      <w:r>
        <w:rPr>
          <w:rFonts w:ascii="Tahoma" w:eastAsia="Tahoma" w:hAnsi="Tahoma" w:cs="Tahoma"/>
          <w:spacing w:val="-9"/>
          <w:position w:val="-1"/>
          <w:sz w:val="22"/>
          <w:szCs w:val="22"/>
        </w:rPr>
        <w:t xml:space="preserve"> </w:t>
      </w:r>
      <w:r>
        <w:rPr>
          <w:rFonts w:ascii="Tahoma" w:eastAsia="Tahoma" w:hAnsi="Tahoma" w:cs="Tahoma"/>
          <w:position w:val="-1"/>
          <w:sz w:val="22"/>
          <w:szCs w:val="22"/>
        </w:rPr>
        <w:t>for:</w:t>
      </w:r>
    </w:p>
    <w:p w14:paraId="5AE11ED0" w14:textId="77777777" w:rsidR="00CE05AD" w:rsidRDefault="00CE05AD">
      <w:pPr>
        <w:spacing w:before="11" w:line="240" w:lineRule="exact"/>
        <w:rPr>
          <w:sz w:val="24"/>
          <w:szCs w:val="24"/>
        </w:rPr>
        <w:sectPr w:rsidR="00CE05AD">
          <w:headerReference w:type="default" r:id="rId10"/>
          <w:pgSz w:w="11900" w:h="16840"/>
          <w:pgMar w:top="1280" w:right="820" w:bottom="280" w:left="1120" w:header="1093" w:footer="0" w:gutter="0"/>
          <w:cols w:space="720"/>
        </w:sectPr>
      </w:pPr>
    </w:p>
    <w:p w14:paraId="0967F30C" w14:textId="77777777" w:rsidR="00CE05AD" w:rsidRDefault="002610F5">
      <w:pPr>
        <w:spacing w:before="22"/>
        <w:ind w:left="858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b/>
          <w:sz w:val="22"/>
          <w:szCs w:val="22"/>
        </w:rPr>
        <w:t xml:space="preserve">(a)  </w:t>
      </w:r>
      <w:r>
        <w:rPr>
          <w:rFonts w:ascii="Tahoma" w:eastAsia="Tahoma" w:hAnsi="Tahoma" w:cs="Tahoma"/>
          <w:b/>
          <w:spacing w:val="35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>Loss</w:t>
      </w:r>
      <w:r>
        <w:rPr>
          <w:rFonts w:ascii="Tahoma" w:eastAsia="Tahoma" w:hAnsi="Tahoma" w:cs="Tahoma"/>
          <w:spacing w:val="-4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>of</w:t>
      </w:r>
      <w:r>
        <w:rPr>
          <w:rFonts w:ascii="Tahoma" w:eastAsia="Tahoma" w:hAnsi="Tahoma" w:cs="Tahoma"/>
          <w:spacing w:val="-2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>Documents</w:t>
      </w:r>
    </w:p>
    <w:p w14:paraId="73E3D2E5" w14:textId="77777777" w:rsidR="00CE05AD" w:rsidRDefault="002610F5">
      <w:pPr>
        <w:spacing w:before="7" w:line="260" w:lineRule="exact"/>
        <w:ind w:left="1419" w:right="-40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If</w:t>
      </w:r>
      <w:r>
        <w:rPr>
          <w:rFonts w:ascii="Tahoma" w:eastAsia="Tahoma" w:hAnsi="Tahoma" w:cs="Tahoma"/>
          <w:spacing w:val="-2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>“Yes”,</w:t>
      </w:r>
      <w:r>
        <w:rPr>
          <w:rFonts w:ascii="Tahoma" w:eastAsia="Tahoma" w:hAnsi="Tahoma" w:cs="Tahoma"/>
          <w:spacing w:val="-6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>then</w:t>
      </w:r>
      <w:r>
        <w:rPr>
          <w:rFonts w:ascii="Tahoma" w:eastAsia="Tahoma" w:hAnsi="Tahoma" w:cs="Tahoma"/>
          <w:spacing w:val="-4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>indicate</w:t>
      </w:r>
      <w:r>
        <w:rPr>
          <w:rFonts w:ascii="Tahoma" w:eastAsia="Tahoma" w:hAnsi="Tahoma" w:cs="Tahoma"/>
          <w:spacing w:val="-8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>what limit</w:t>
      </w:r>
    </w:p>
    <w:p w14:paraId="061E9C99" w14:textId="77777777" w:rsidR="00CE05AD" w:rsidRDefault="002610F5">
      <w:pPr>
        <w:spacing w:before="22"/>
        <w:rPr>
          <w:rFonts w:ascii="Tahoma" w:eastAsia="Tahoma" w:hAnsi="Tahoma" w:cs="Tahoma"/>
          <w:sz w:val="22"/>
          <w:szCs w:val="22"/>
        </w:rPr>
      </w:pPr>
      <w:r>
        <w:br w:type="column"/>
      </w:r>
      <w:r>
        <w:rPr>
          <w:rFonts w:ascii="Tahoma" w:eastAsia="Tahoma" w:hAnsi="Tahoma" w:cs="Tahoma"/>
          <w:b/>
          <w:sz w:val="22"/>
          <w:szCs w:val="22"/>
        </w:rPr>
        <w:t>YES</w:t>
      </w:r>
      <w:r>
        <w:rPr>
          <w:rFonts w:ascii="Tahoma" w:eastAsia="Tahoma" w:hAnsi="Tahoma" w:cs="Tahoma"/>
          <w:b/>
          <w:spacing w:val="-3"/>
          <w:sz w:val="22"/>
          <w:szCs w:val="22"/>
        </w:rPr>
        <w:t xml:space="preserve"> </w:t>
      </w:r>
      <w:r>
        <w:rPr>
          <w:rFonts w:ascii="Wingdings 2" w:eastAsia="Wingdings 2" w:hAnsi="Wingdings 2" w:cs="Wingdings 2"/>
          <w:w w:val="78"/>
          <w:sz w:val="22"/>
          <w:szCs w:val="22"/>
        </w:rPr>
        <w:t></w:t>
      </w:r>
      <w:r>
        <w:rPr>
          <w:w w:val="78"/>
          <w:sz w:val="22"/>
          <w:szCs w:val="22"/>
        </w:rPr>
        <w:t xml:space="preserve">   </w:t>
      </w:r>
      <w:r>
        <w:rPr>
          <w:spacing w:val="23"/>
          <w:w w:val="78"/>
          <w:sz w:val="22"/>
          <w:szCs w:val="22"/>
        </w:rPr>
        <w:t xml:space="preserve"> </w:t>
      </w:r>
      <w:r>
        <w:rPr>
          <w:rFonts w:ascii="Tahoma" w:eastAsia="Tahoma" w:hAnsi="Tahoma" w:cs="Tahoma"/>
          <w:b/>
          <w:sz w:val="22"/>
          <w:szCs w:val="22"/>
        </w:rPr>
        <w:t>NO</w:t>
      </w:r>
      <w:r>
        <w:rPr>
          <w:rFonts w:ascii="Tahoma" w:eastAsia="Tahoma" w:hAnsi="Tahoma" w:cs="Tahoma"/>
          <w:b/>
          <w:spacing w:val="-3"/>
          <w:sz w:val="22"/>
          <w:szCs w:val="22"/>
        </w:rPr>
        <w:t xml:space="preserve"> </w:t>
      </w:r>
      <w:r>
        <w:rPr>
          <w:rFonts w:ascii="Wingdings 2" w:eastAsia="Wingdings 2" w:hAnsi="Wingdings 2" w:cs="Wingdings 2"/>
          <w:w w:val="78"/>
          <w:sz w:val="22"/>
          <w:szCs w:val="22"/>
        </w:rPr>
        <w:t></w:t>
      </w:r>
      <w:r>
        <w:rPr>
          <w:w w:val="78"/>
          <w:sz w:val="22"/>
          <w:szCs w:val="22"/>
        </w:rPr>
        <w:t xml:space="preserve">            </w:t>
      </w:r>
      <w:r>
        <w:rPr>
          <w:spacing w:val="21"/>
          <w:w w:val="78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>(Delete</w:t>
      </w:r>
      <w:r>
        <w:rPr>
          <w:rFonts w:ascii="Tahoma" w:eastAsia="Tahoma" w:hAnsi="Tahoma" w:cs="Tahoma"/>
          <w:spacing w:val="-7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>where</w:t>
      </w:r>
      <w:r>
        <w:rPr>
          <w:rFonts w:ascii="Tahoma" w:eastAsia="Tahoma" w:hAnsi="Tahoma" w:cs="Tahoma"/>
          <w:spacing w:val="-6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>Applicable)</w:t>
      </w:r>
    </w:p>
    <w:p w14:paraId="5F6A415E" w14:textId="77777777" w:rsidR="00CE05AD" w:rsidRDefault="002610F5">
      <w:pPr>
        <w:spacing w:line="260" w:lineRule="exact"/>
        <w:ind w:left="2057"/>
        <w:rPr>
          <w:rFonts w:ascii="Tahoma" w:eastAsia="Tahoma" w:hAnsi="Tahoma" w:cs="Tahoma"/>
          <w:sz w:val="22"/>
          <w:szCs w:val="22"/>
        </w:rPr>
        <w:sectPr w:rsidR="00CE05AD">
          <w:type w:val="continuous"/>
          <w:pgSz w:w="11900" w:h="16840"/>
          <w:pgMar w:top="1580" w:right="820" w:bottom="280" w:left="1120" w:header="720" w:footer="720" w:gutter="0"/>
          <w:cols w:num="2" w:space="720" w:equalWidth="0">
            <w:col w:w="4081" w:space="517"/>
            <w:col w:w="5362"/>
          </w:cols>
        </w:sectPr>
      </w:pPr>
      <w:r>
        <w:rPr>
          <w:rFonts w:ascii="Tahoma" w:eastAsia="Tahoma" w:hAnsi="Tahoma" w:cs="Tahoma"/>
          <w:position w:val="-1"/>
          <w:sz w:val="22"/>
          <w:szCs w:val="22"/>
        </w:rPr>
        <w:t>£5,000, £ 10,000, £ …………….</w:t>
      </w:r>
    </w:p>
    <w:p w14:paraId="0A5A9E4D" w14:textId="2CDF4481" w:rsidR="00CE05AD" w:rsidRDefault="00EA30E1">
      <w:pPr>
        <w:spacing w:line="240" w:lineRule="exact"/>
        <w:ind w:left="858"/>
        <w:rPr>
          <w:rFonts w:ascii="Tahoma" w:eastAsia="Tahoma" w:hAnsi="Tahoma" w:cs="Tahoma"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470104C3" wp14:editId="55DA258C">
                <wp:simplePos x="0" y="0"/>
                <wp:positionH relativeFrom="page">
                  <wp:posOffset>300990</wp:posOffset>
                </wp:positionH>
                <wp:positionV relativeFrom="page">
                  <wp:posOffset>304165</wp:posOffset>
                </wp:positionV>
                <wp:extent cx="6958965" cy="10085070"/>
                <wp:effectExtent l="5715" t="8890" r="7620" b="2540"/>
                <wp:wrapNone/>
                <wp:docPr id="22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58965" cy="10085070"/>
                          <a:chOff x="474" y="479"/>
                          <a:chExt cx="10959" cy="15882"/>
                        </a:xfrm>
                      </wpg:grpSpPr>
                      <wpg:grpSp>
                        <wpg:cNvPr id="23" name="Group 22"/>
                        <wpg:cNvGrpSpPr>
                          <a:grpSpLocks/>
                        </wpg:cNvGrpSpPr>
                        <wpg:grpSpPr bwMode="auto">
                          <a:xfrm>
                            <a:off x="480" y="485"/>
                            <a:ext cx="29" cy="0"/>
                            <a:chOff x="480" y="485"/>
                            <a:chExt cx="29" cy="0"/>
                          </a:xfrm>
                        </wpg:grpSpPr>
                        <wps:wsp>
                          <wps:cNvPr id="24" name="Freeform 61"/>
                          <wps:cNvSpPr>
                            <a:spLocks/>
                          </wps:cNvSpPr>
                          <wps:spPr bwMode="auto">
                            <a:xfrm>
                              <a:off x="480" y="485"/>
                              <a:ext cx="29" cy="0"/>
                            </a:xfrm>
                            <a:custGeom>
                              <a:avLst/>
                              <a:gdLst>
                                <a:gd name="T0" fmla="+- 0 480 480"/>
                                <a:gd name="T1" fmla="*/ T0 w 29"/>
                                <a:gd name="T2" fmla="+- 0 509 480"/>
                                <a:gd name="T3" fmla="*/ T2 w 29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9">
                                  <a:moveTo>
                                    <a:pt x="0" y="0"/>
                                  </a:moveTo>
                                  <a:lnTo>
                                    <a:pt x="29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5" name="Group 23"/>
                          <wpg:cNvGrpSpPr>
                            <a:grpSpLocks/>
                          </wpg:cNvGrpSpPr>
                          <wpg:grpSpPr bwMode="auto">
                            <a:xfrm>
                              <a:off x="490" y="499"/>
                              <a:ext cx="10" cy="0"/>
                              <a:chOff x="490" y="499"/>
                              <a:chExt cx="10" cy="0"/>
                            </a:xfrm>
                          </wpg:grpSpPr>
                          <wps:wsp>
                            <wps:cNvPr id="26" name="Freeform 60"/>
                            <wps:cNvSpPr>
                              <a:spLocks/>
                            </wps:cNvSpPr>
                            <wps:spPr bwMode="auto">
                              <a:xfrm>
                                <a:off x="490" y="499"/>
                                <a:ext cx="10" cy="0"/>
                              </a:xfrm>
                              <a:custGeom>
                                <a:avLst/>
                                <a:gdLst>
                                  <a:gd name="T0" fmla="+- 0 490 490"/>
                                  <a:gd name="T1" fmla="*/ T0 w 10"/>
                                  <a:gd name="T2" fmla="+- 0 499 490"/>
                                  <a:gd name="T3" fmla="*/ T2 w 10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10">
                                    <a:moveTo>
                                      <a:pt x="0" y="0"/>
                                    </a:moveTo>
                                    <a:lnTo>
                                      <a:pt x="9" y="0"/>
                                    </a:lnTo>
                                  </a:path>
                                </a:pathLst>
                              </a:custGeom>
                              <a:noFill/>
                              <a:ln w="13462">
                                <a:solidFill>
                                  <a:srgbClr val="FFFFFF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7" name="Group 24"/>
                            <wpg:cNvGrpSpPr>
                              <a:grpSpLocks/>
                            </wpg:cNvGrpSpPr>
                            <wpg:grpSpPr bwMode="auto">
                              <a:xfrm>
                                <a:off x="490" y="494"/>
                                <a:ext cx="19" cy="0"/>
                                <a:chOff x="490" y="494"/>
                                <a:chExt cx="19" cy="0"/>
                              </a:xfrm>
                            </wpg:grpSpPr>
                            <wps:wsp>
                              <wps:cNvPr id="28" name="Freeform 59"/>
                              <wps:cNvSpPr>
                                <a:spLocks/>
                              </wps:cNvSpPr>
                              <wps:spPr bwMode="auto">
                                <a:xfrm>
                                  <a:off x="490" y="494"/>
                                  <a:ext cx="19" cy="0"/>
                                </a:xfrm>
                                <a:custGeom>
                                  <a:avLst/>
                                  <a:gdLst>
                                    <a:gd name="T0" fmla="+- 0 490 490"/>
                                    <a:gd name="T1" fmla="*/ T0 w 19"/>
                                    <a:gd name="T2" fmla="+- 0 509 490"/>
                                    <a:gd name="T3" fmla="*/ T2 w 19"/>
                                  </a:gdLst>
                                  <a:ahLst/>
                                  <a:cxnLst>
                                    <a:cxn ang="0">
                                      <a:pos x="T1" y="0"/>
                                    </a:cxn>
                                    <a:cxn ang="0">
                                      <a:pos x="T3" y="0"/>
                                    </a:cxn>
                                  </a:cxnLst>
                                  <a:rect l="0" t="0" r="r" b="b"/>
                                  <a:pathLst>
                                    <a:path w="19">
                                      <a:moveTo>
                                        <a:pt x="0" y="0"/>
                                      </a:moveTo>
                                      <a:lnTo>
                                        <a:pt x="19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7366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9" name="Group 2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09" y="485"/>
                                  <a:ext cx="10890" cy="0"/>
                                  <a:chOff x="509" y="485"/>
                                  <a:chExt cx="10890" cy="0"/>
                                </a:xfrm>
                              </wpg:grpSpPr>
                              <wps:wsp>
                                <wps:cNvPr id="30" name="Freeform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09" y="485"/>
                                    <a:ext cx="10890" cy="0"/>
                                  </a:xfrm>
                                  <a:custGeom>
                                    <a:avLst/>
                                    <a:gdLst>
                                      <a:gd name="T0" fmla="+- 0 509 509"/>
                                      <a:gd name="T1" fmla="*/ T0 w 10890"/>
                                      <a:gd name="T2" fmla="+- 0 11399 509"/>
                                      <a:gd name="T3" fmla="*/ T2 w 10890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10890">
                                        <a:moveTo>
                                          <a:pt x="0" y="0"/>
                                        </a:moveTo>
                                        <a:lnTo>
                                          <a:pt x="1089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7366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31" name="Group 2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509" y="504"/>
                                    <a:ext cx="10890" cy="0"/>
                                    <a:chOff x="509" y="504"/>
                                    <a:chExt cx="10890" cy="0"/>
                                  </a:xfrm>
                                </wpg:grpSpPr>
                                <wps:wsp>
                                  <wps:cNvPr id="32" name="Freeform 57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509" y="504"/>
                                      <a:ext cx="10890" cy="0"/>
                                    </a:xfrm>
                                    <a:custGeom>
                                      <a:avLst/>
                                      <a:gdLst>
                                        <a:gd name="T0" fmla="+- 0 509 509"/>
                                        <a:gd name="T1" fmla="*/ T0 w 10890"/>
                                        <a:gd name="T2" fmla="+- 0 11399 509"/>
                                        <a:gd name="T3" fmla="*/ T2 w 10890"/>
                                      </a:gdLst>
                                      <a:ahLst/>
                                      <a:cxnLst>
                                        <a:cxn ang="0">
                                          <a:pos x="T1" y="0"/>
                                        </a:cxn>
                                        <a:cxn ang="0">
                                          <a:pos x="T3" y="0"/>
                                        </a:cxn>
                                      </a:cxnLst>
                                      <a:rect l="0" t="0" r="r" b="b"/>
                                      <a:pathLst>
                                        <a:path w="10890">
                                          <a:moveTo>
                                            <a:pt x="0" y="0"/>
                                          </a:moveTo>
                                          <a:lnTo>
                                            <a:pt x="10890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7366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33" name="Group 27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1399" y="485"/>
                                      <a:ext cx="29" cy="0"/>
                                      <a:chOff x="11399" y="485"/>
                                      <a:chExt cx="29" cy="0"/>
                                    </a:xfrm>
                                  </wpg:grpSpPr>
                                  <wps:wsp>
                                    <wps:cNvPr id="34" name="Freeform 56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11399" y="485"/>
                                        <a:ext cx="29" cy="0"/>
                                      </a:xfrm>
                                      <a:custGeom>
                                        <a:avLst/>
                                        <a:gdLst>
                                          <a:gd name="T0" fmla="+- 0 11399 11399"/>
                                          <a:gd name="T1" fmla="*/ T0 w 29"/>
                                          <a:gd name="T2" fmla="+- 0 11428 11399"/>
                                          <a:gd name="T3" fmla="*/ T2 w 29"/>
                                        </a:gdLst>
                                        <a:ahLst/>
                                        <a:cxnLst>
                                          <a:cxn ang="0">
                                            <a:pos x="T1" y="0"/>
                                          </a:cxn>
                                          <a:cxn ang="0">
                                            <a:pos x="T3" y="0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9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29" y="0"/>
                                            </a:lnTo>
                                          </a:path>
                                        </a:pathLst>
                                      </a:custGeom>
                                      <a:noFill/>
                                      <a:ln w="7366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35" name="Group 28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11408" y="499"/>
                                        <a:ext cx="10" cy="0"/>
                                        <a:chOff x="11408" y="499"/>
                                        <a:chExt cx="10" cy="0"/>
                                      </a:xfrm>
                                    </wpg:grpSpPr>
                                    <wps:wsp>
                                      <wps:cNvPr id="36" name="Freeform 55"/>
                                      <wps:cNvSpPr>
                                        <a:spLocks/>
                                      </wps:cNvSpPr>
                                      <wps:spPr bwMode="auto">
                                        <a:xfrm>
                                          <a:off x="11408" y="499"/>
                                          <a:ext cx="10" cy="0"/>
                                        </a:xfrm>
                                        <a:custGeom>
                                          <a:avLst/>
                                          <a:gdLst>
                                            <a:gd name="T0" fmla="+- 0 11408 11408"/>
                                            <a:gd name="T1" fmla="*/ T0 w 10"/>
                                            <a:gd name="T2" fmla="+- 0 11418 11408"/>
                                            <a:gd name="T3" fmla="*/ T2 w 10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1" y="0"/>
                                            </a:cxn>
                                            <a:cxn ang="0">
                                              <a:pos x="T3" y="0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10">
                                              <a:moveTo>
                                                <a:pt x="0" y="0"/>
                                              </a:moveTo>
                                              <a:lnTo>
                                                <a:pt x="10" y="0"/>
                                              </a:lnTo>
                                            </a:path>
                                          </a:pathLst>
                                        </a:custGeom>
                                        <a:noFill/>
                                        <a:ln w="13462">
                                          <a:solidFill>
                                            <a:srgbClr val="FFFFFF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37" name="Group 29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1399" y="494"/>
                                          <a:ext cx="19" cy="0"/>
                                          <a:chOff x="11399" y="494"/>
                                          <a:chExt cx="19" cy="0"/>
                                        </a:xfrm>
                                      </wpg:grpSpPr>
                                      <wps:wsp>
                                        <wps:cNvPr id="38" name="Freeform 54"/>
                                        <wps:cNvSpPr>
                                          <a:spLocks/>
                                        </wps:cNvSpPr>
                                        <wps:spPr bwMode="auto">
                                          <a:xfrm>
                                            <a:off x="11399" y="494"/>
                                            <a:ext cx="19" cy="0"/>
                                          </a:xfrm>
                                          <a:custGeom>
                                            <a:avLst/>
                                            <a:gdLst>
                                              <a:gd name="T0" fmla="+- 0 11399 11399"/>
                                              <a:gd name="T1" fmla="*/ T0 w 19"/>
                                              <a:gd name="T2" fmla="+- 0 11418 11399"/>
                                              <a:gd name="T3" fmla="*/ T2 w 19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1" y="0"/>
                                              </a:cxn>
                                              <a:cxn ang="0">
                                                <a:pos x="T3" y="0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19">
                                                <a:moveTo>
                                                  <a:pt x="0" y="0"/>
                                                </a:moveTo>
                                                <a:lnTo>
                                                  <a:pt x="19" y="0"/>
                                                </a:lnTo>
                                              </a:path>
                                            </a:pathLst>
                                          </a:custGeom>
                                          <a:noFill/>
                                          <a:ln w="7366">
                                            <a:solidFill>
                                              <a:srgbClr val="FFFFFF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g:grpSp>
                                        <wpg:cNvPr id="39" name="Group 30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500" y="490"/>
                                            <a:ext cx="0" cy="15860"/>
                                            <a:chOff x="500" y="490"/>
                                            <a:chExt cx="0" cy="15860"/>
                                          </a:xfrm>
                                        </wpg:grpSpPr>
                                        <wps:wsp>
                                          <wps:cNvPr id="40" name="Freeform 53"/>
                                          <wps:cNvSpPr>
                                            <a:spLocks/>
                                          </wps:cNvSpPr>
                                          <wps:spPr bwMode="auto">
                                            <a:xfrm>
                                              <a:off x="500" y="490"/>
                                              <a:ext cx="0" cy="15860"/>
                                            </a:xfrm>
                                            <a:custGeom>
                                              <a:avLst/>
                                              <a:gdLst>
                                                <a:gd name="T0" fmla="+- 0 490 490"/>
                                                <a:gd name="T1" fmla="*/ 490 h 15860"/>
                                                <a:gd name="T2" fmla="+- 0 16350 490"/>
                                                <a:gd name="T3" fmla="*/ 16350 h 15860"/>
                                              </a:gdLst>
                                              <a:ahLst/>
                                              <a:cxnLst>
                                                <a:cxn ang="0">
                                                  <a:pos x="0" y="T1"/>
                                                </a:cxn>
                                                <a:cxn ang="0">
                                                  <a:pos x="0" y="T3"/>
                                                </a:cxn>
                                              </a:cxnLst>
                                              <a:rect l="0" t="0" r="r" b="b"/>
                                              <a:pathLst>
                                                <a:path h="15860">
                                                  <a:moveTo>
                                                    <a:pt x="0" y="0"/>
                                                  </a:moveTo>
                                                  <a:lnTo>
                                                    <a:pt x="0" y="15860"/>
                                                  </a:lnTo>
                                                </a:path>
                                              </a:pathLst>
                                            </a:custGeom>
                                            <a:noFill/>
                                            <a:ln w="7366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solidFill>
                                                    <a:srgbClr val="FFFFFF"/>
                                                  </a:solidFill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g:grpSp>
                                          <wpg:cNvPr id="41" name="Group 31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504" y="509"/>
                                              <a:ext cx="0" cy="15822"/>
                                              <a:chOff x="504" y="509"/>
                                              <a:chExt cx="0" cy="15822"/>
                                            </a:xfrm>
                                          </wpg:grpSpPr>
                                          <wps:wsp>
                                            <wps:cNvPr id="42" name="Freeform 52"/>
                                            <wps:cNvSpPr>
                                              <a:spLocks/>
                                            </wps:cNvSpPr>
                                            <wps:spPr bwMode="auto">
                                              <a:xfrm>
                                                <a:off x="504" y="509"/>
                                                <a:ext cx="0" cy="15822"/>
                                              </a:xfrm>
                                              <a:custGeom>
                                                <a:avLst/>
                                                <a:gdLst>
                                                  <a:gd name="T0" fmla="+- 0 509 509"/>
                                                  <a:gd name="T1" fmla="*/ 509 h 15822"/>
                                                  <a:gd name="T2" fmla="+- 0 16331 509"/>
                                                  <a:gd name="T3" fmla="*/ 16331 h 15822"/>
                                                </a:gdLst>
                                                <a:ahLst/>
                                                <a:cxnLst>
                                                  <a:cxn ang="0">
                                                    <a:pos x="0" y="T1"/>
                                                  </a:cxn>
                                                  <a:cxn ang="0">
                                                    <a:pos x="0" y="T3"/>
                                                  </a:cxn>
                                                </a:cxnLst>
                                                <a:rect l="0" t="0" r="r" b="b"/>
                                                <a:pathLst>
                                                  <a:path h="15822">
                                                    <a:moveTo>
                                                      <a:pt x="0" y="0"/>
                                                    </a:moveTo>
                                                    <a:lnTo>
                                                      <a:pt x="0" y="15822"/>
                                                    </a:lnTo>
                                                  </a:path>
                                                </a:pathLst>
                                              </a:custGeom>
                                              <a:noFill/>
                                              <a:ln w="7366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43" name="Group 32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11407" y="490"/>
                                                <a:ext cx="0" cy="15860"/>
                                                <a:chOff x="11407" y="490"/>
                                                <a:chExt cx="0" cy="15860"/>
                                              </a:xfrm>
                                            </wpg:grpSpPr>
                                            <wps:wsp>
                                              <wps:cNvPr id="44" name="Freeform 51"/>
                                              <wps:cNvSpPr>
                                                <a:spLocks/>
                                              </wps:cNvSpPr>
                                              <wps:spPr bwMode="auto">
                                                <a:xfrm>
                                                  <a:off x="11407" y="490"/>
                                                  <a:ext cx="0" cy="15860"/>
                                                </a:xfrm>
                                                <a:custGeom>
                                                  <a:avLst/>
                                                  <a:gdLst>
                                                    <a:gd name="T0" fmla="+- 0 490 490"/>
                                                    <a:gd name="T1" fmla="*/ 490 h 15860"/>
                                                    <a:gd name="T2" fmla="+- 0 16350 490"/>
                                                    <a:gd name="T3" fmla="*/ 16350 h 15860"/>
                                                  </a:gdLst>
                                                  <a:ahLst/>
                                                  <a:cxnLst>
                                                    <a:cxn ang="0">
                                                      <a:pos x="0" y="T1"/>
                                                    </a:cxn>
                                                    <a:cxn ang="0">
                                                      <a:pos x="0" y="T3"/>
                                                    </a:cxn>
                                                  </a:cxnLst>
                                                  <a:rect l="0" t="0" r="r" b="b"/>
                                                  <a:pathLst>
                                                    <a:path h="15860">
                                                      <a:moveTo>
                                                        <a:pt x="0" y="0"/>
                                                      </a:moveTo>
                                                      <a:lnTo>
                                                        <a:pt x="0" y="15860"/>
                                                      </a:lnTo>
                                                    </a:path>
                                                  </a:pathLst>
                                                </a:custGeom>
                                                <a:noFill/>
                                                <a:ln w="7366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g:grpSp>
                                              <wpg:cNvPr id="45" name="Group 33"/>
                                              <wpg:cNvGrpSpPr>
                                                <a:grpSpLocks/>
                                              </wpg:cNvGrpSpPr>
                                              <wpg:grpSpPr bwMode="auto">
                                                <a:xfrm>
                                                  <a:off x="11404" y="509"/>
                                                  <a:ext cx="0" cy="15822"/>
                                                  <a:chOff x="11404" y="509"/>
                                                  <a:chExt cx="0" cy="15822"/>
                                                </a:xfrm>
                                              </wpg:grpSpPr>
                                              <wps:wsp>
                                                <wps:cNvPr id="46" name="Freeform 50"/>
                                                <wps:cNvSpPr>
                                                  <a:spLocks/>
                                                </wps:cNvSpPr>
                                                <wps:spPr bwMode="auto">
                                                  <a:xfrm>
                                                    <a:off x="11404" y="509"/>
                                                    <a:ext cx="0" cy="15822"/>
                                                  </a:xfrm>
                                                  <a:custGeom>
                                                    <a:avLst/>
                                                    <a:gdLst>
                                                      <a:gd name="T0" fmla="+- 0 509 509"/>
                                                      <a:gd name="T1" fmla="*/ 509 h 15822"/>
                                                      <a:gd name="T2" fmla="+- 0 16331 509"/>
                                                      <a:gd name="T3" fmla="*/ 16331 h 15822"/>
                                                    </a:gdLst>
                                                    <a:ahLst/>
                                                    <a:cxnLst>
                                                      <a:cxn ang="0">
                                                        <a:pos x="0" y="T1"/>
                                                      </a:cxn>
                                                      <a:cxn ang="0">
                                                        <a:pos x="0" y="T3"/>
                                                      </a:cxn>
                                                    </a:cxnLst>
                                                    <a:rect l="0" t="0" r="r" b="b"/>
                                                    <a:pathLst>
                                                      <a:path h="15822">
                                                        <a:moveTo>
                                                          <a:pt x="0" y="0"/>
                                                        </a:moveTo>
                                                        <a:lnTo>
                                                          <a:pt x="0" y="15822"/>
                                                        </a:lnTo>
                                                      </a:path>
                                                    </a:pathLst>
                                                  </a:custGeom>
                                                  <a:noFill/>
                                                  <a:ln w="7366">
                                                    <a:solidFill>
                                                      <a:srgbClr val="000000"/>
                                                    </a:solidFill>
                                                    <a:round/>
                                                    <a:headEnd/>
                                                    <a:tailEnd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solidFill>
                                                          <a:srgbClr val="FFFFFF"/>
                                                        </a:solidFill>
                                                      </a14:hiddenFill>
                                                    </a:ext>
                                                  </a:extLst>
                                                </wps:spPr>
                                                <wps:bodyPr rot="0" vert="horz" wrap="square" lIns="91440" tIns="45720" rIns="91440" bIns="45720" anchor="t" anchorCtr="0" upright="1">
                                                  <a:noAutofit/>
                                                </wps:bodyPr>
                                              </wps:wsp>
                                              <wpg:grpSp>
                                                <wpg:cNvPr id="47" name="Group 34"/>
                                                <wpg:cNvGrpSpPr>
                                                  <a:grpSpLocks/>
                                                </wpg:cNvGrpSpPr>
                                                <wpg:grpSpPr bwMode="auto">
                                                  <a:xfrm>
                                                    <a:off x="480" y="16355"/>
                                                    <a:ext cx="29" cy="0"/>
                                                    <a:chOff x="480" y="16355"/>
                                                    <a:chExt cx="29" cy="0"/>
                                                  </a:xfrm>
                                                </wpg:grpSpPr>
                                                <wps:wsp>
                                                  <wps:cNvPr id="48" name="Freeform 49"/>
                                                  <wps:cNvSpPr>
                                                    <a:spLocks/>
                                                  </wps:cNvSpPr>
                                                  <wps:spPr bwMode="auto">
                                                    <a:xfrm>
                                                      <a:off x="480" y="16355"/>
                                                      <a:ext cx="29" cy="0"/>
                                                    </a:xfrm>
                                                    <a:custGeom>
                                                      <a:avLst/>
                                                      <a:gdLst>
                                                        <a:gd name="T0" fmla="+- 0 480 480"/>
                                                        <a:gd name="T1" fmla="*/ T0 w 29"/>
                                                        <a:gd name="T2" fmla="+- 0 509 480"/>
                                                        <a:gd name="T3" fmla="*/ T2 w 29"/>
                                                      </a:gdLst>
                                                      <a:ahLst/>
                                                      <a:cxnLst>
                                                        <a:cxn ang="0">
                                                          <a:pos x="T1" y="0"/>
                                                        </a:cxn>
                                                        <a:cxn ang="0">
                                                          <a:pos x="T3" y="0"/>
                                                        </a:cxn>
                                                      </a:cxnLst>
                                                      <a:rect l="0" t="0" r="r" b="b"/>
                                                      <a:pathLst>
                                                        <a:path w="29">
                                                          <a:moveTo>
                                                            <a:pt x="0" y="0"/>
                                                          </a:moveTo>
                                                          <a:lnTo>
                                                            <a:pt x="29" y="0"/>
                                                          </a:lnTo>
                                                        </a:path>
                                                      </a:pathLst>
                                                    </a:custGeom>
                                                    <a:noFill/>
                                                    <a:ln w="7366">
                                                      <a:solidFill>
                                                        <a:srgbClr val="000000"/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solidFill>
                                                            <a:srgbClr val="FFFFFF"/>
                                                          </a:solidFill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 rot="0" vert="horz" wrap="square" lIns="91440" tIns="45720" rIns="91440" bIns="4572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Pr id="49" name="Group 35"/>
                                                  <wpg:cNvGrpSpPr>
                                                    <a:grpSpLocks/>
                                                  </wpg:cNvGrpSpPr>
                                                  <wpg:grpSpPr bwMode="auto">
                                                    <a:xfrm>
                                                      <a:off x="490" y="16340"/>
                                                      <a:ext cx="10" cy="0"/>
                                                      <a:chOff x="490" y="16340"/>
                                                      <a:chExt cx="10" cy="0"/>
                                                    </a:xfrm>
                                                  </wpg:grpSpPr>
                                                  <wps:wsp>
                                                    <wps:cNvPr id="50" name="Freeform 48"/>
                                                    <wps:cNvSpPr>
                                                      <a:spLocks/>
                                                    </wps:cNvSpPr>
                                                    <wps:spPr bwMode="auto">
                                                      <a:xfrm>
                                                        <a:off x="490" y="16340"/>
                                                        <a:ext cx="10" cy="0"/>
                                                      </a:xfrm>
                                                      <a:custGeom>
                                                        <a:avLst/>
                                                        <a:gdLst>
                                                          <a:gd name="T0" fmla="+- 0 490 490"/>
                                                          <a:gd name="T1" fmla="*/ T0 w 10"/>
                                                          <a:gd name="T2" fmla="+- 0 499 490"/>
                                                          <a:gd name="T3" fmla="*/ T2 w 10"/>
                                                        </a:gdLst>
                                                        <a:ahLst/>
                                                        <a:cxnLst>
                                                          <a:cxn ang="0">
                                                            <a:pos x="T1" y="0"/>
                                                          </a:cxn>
                                                          <a:cxn ang="0">
                                                            <a:pos x="T3" y="0"/>
                                                          </a:cxn>
                                                        </a:cxnLst>
                                                        <a:rect l="0" t="0" r="r" b="b"/>
                                                        <a:pathLst>
                                                          <a:path w="10">
                                                            <a:moveTo>
                                                              <a:pt x="0" y="0"/>
                                                            </a:moveTo>
                                                            <a:lnTo>
                                                              <a:pt x="9" y="0"/>
                                                            </a:lnTo>
                                                          </a:path>
                                                        </a:pathLst>
                                                      </a:custGeom>
                                                      <a:noFill/>
                                                      <a:ln w="13462">
                                                        <a:solidFill>
                                                          <a:srgbClr val="FFFFFF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solidFill>
                                                              <a:srgbClr val="FFFFFF"/>
                                                            </a:solidFill>
                                                          </a14:hiddenFill>
                                                        </a:ext>
                                                      </a:extLst>
                                                    </wps:spPr>
                                                    <wps:bodyPr rot="0" vert="horz" wrap="square" lIns="91440" tIns="45720" rIns="91440" bIns="4572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Pr id="51" name="Group 36"/>
                                                    <wpg:cNvGrpSpPr>
                                                      <a:grpSpLocks/>
                                                    </wpg:cNvGrpSpPr>
                                                    <wpg:grpSpPr bwMode="auto">
                                                      <a:xfrm>
                                                        <a:off x="490" y="16345"/>
                                                        <a:ext cx="19" cy="0"/>
                                                        <a:chOff x="490" y="16345"/>
                                                        <a:chExt cx="19" cy="0"/>
                                                      </a:xfrm>
                                                    </wpg:grpSpPr>
                                                    <wps:wsp>
                                                      <wps:cNvPr id="52" name="Freeform 47"/>
                                                      <wps:cNvSpPr>
                                                        <a:spLocks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490" y="16345"/>
                                                          <a:ext cx="19" cy="0"/>
                                                        </a:xfrm>
                                                        <a:custGeom>
                                                          <a:avLst/>
                                                          <a:gdLst>
                                                            <a:gd name="T0" fmla="+- 0 490 490"/>
                                                            <a:gd name="T1" fmla="*/ T0 w 19"/>
                                                            <a:gd name="T2" fmla="+- 0 509 490"/>
                                                            <a:gd name="T3" fmla="*/ T2 w 19"/>
                                                          </a:gdLst>
                                                          <a:ahLst/>
                                                          <a:cxnLst>
                                                            <a:cxn ang="0">
                                                              <a:pos x="T1" y="0"/>
                                                            </a:cxn>
                                                            <a:cxn ang="0">
                                                              <a:pos x="T3" y="0"/>
                                                            </a:cxn>
                                                          </a:cxnLst>
                                                          <a:rect l="0" t="0" r="r" b="b"/>
                                                          <a:pathLst>
                                                            <a:path w="19">
                                                              <a:moveTo>
                                                                <a:pt x="0" y="0"/>
                                                              </a:moveTo>
                                                              <a:lnTo>
                                                                <a:pt x="19" y="0"/>
                                                              </a:lnTo>
                                                            </a:path>
                                                          </a:pathLst>
                                                        </a:custGeom>
                                                        <a:noFill/>
                                                        <a:ln w="7366">
                                                          <a:solidFill>
                                                            <a:srgbClr val="FFFFFF"/>
                                                          </a:solidFill>
                                                          <a:round/>
                                                          <a:headEnd/>
                                                          <a:tailEnd/>
                                                        </a:ln>
                                                        <a:extLst>
                                                          <a:ext uri="{909E8E84-426E-40DD-AFC4-6F175D3DCCD1}">
                                                            <a14:hiddenFill xmlns:a14="http://schemas.microsoft.com/office/drawing/2010/main">
                                                              <a:solidFill>
                                                                <a:srgbClr val="FFFFFF"/>
                                                              </a:solidFill>
                                                            </a14:hiddenFill>
                                                          </a:ext>
                                                        </a:extLst>
                                                      </wps:spPr>
                                                      <wps:bodyPr rot="0" vert="horz" wrap="square" lIns="91440" tIns="45720" rIns="91440" bIns="4572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  <wpg:grpSp>
                                                      <wpg:cNvPr id="53" name="Group 37"/>
                                                      <wpg:cNvGrpSpPr>
                                                        <a:grpSpLocks/>
                                                      </wpg:cNvGrpSpPr>
                                                      <wpg:grpSpPr bwMode="auto">
                                                        <a:xfrm>
                                                          <a:off x="509" y="16355"/>
                                                          <a:ext cx="10890" cy="0"/>
                                                          <a:chOff x="509" y="16355"/>
                                                          <a:chExt cx="10890" cy="0"/>
                                                        </a:xfrm>
                                                      </wpg:grpSpPr>
                                                      <wps:wsp>
                                                        <wps:cNvPr id="54" name="Freeform 46"/>
                                                        <wps:cNvSpPr>
                                                          <a:spLocks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509" y="16355"/>
                                                            <a:ext cx="10890" cy="0"/>
                                                          </a:xfrm>
                                                          <a:custGeom>
                                                            <a:avLst/>
                                                            <a:gdLst>
                                                              <a:gd name="T0" fmla="+- 0 509 509"/>
                                                              <a:gd name="T1" fmla="*/ T0 w 10890"/>
                                                              <a:gd name="T2" fmla="+- 0 11399 509"/>
                                                              <a:gd name="T3" fmla="*/ T2 w 10890"/>
                                                            </a:gdLst>
                                                            <a:ahLst/>
                                                            <a:cxnLst>
                                                              <a:cxn ang="0">
                                                                <a:pos x="T1" y="0"/>
                                                              </a:cxn>
                                                              <a:cxn ang="0">
                                                                <a:pos x="T3" y="0"/>
                                                              </a:cxn>
                                                            </a:cxnLst>
                                                            <a:rect l="0" t="0" r="r" b="b"/>
                                                            <a:pathLst>
                                                              <a:path w="10890">
                                                                <a:moveTo>
                                                                  <a:pt x="0" y="0"/>
                                                                </a:moveTo>
                                                                <a:lnTo>
                                                                  <a:pt x="10890" y="0"/>
                                                                </a:lnTo>
                                                              </a:path>
                                                            </a:pathLst>
                                                          </a:custGeom>
                                                          <a:noFill/>
                                                          <a:ln w="7366"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round/>
                                                            <a:headEnd/>
                                                            <a:tailEnd/>
                                                          </a:ln>
                                                          <a:extLst>
                                                            <a:ext uri="{909E8E84-426E-40DD-AFC4-6F175D3DCCD1}">
                                                              <a14:hiddenFill xmlns:a14="http://schemas.microsoft.com/office/drawing/2010/main">
                                                                <a:solidFill>
                                                                  <a:srgbClr val="FFFFFF"/>
                                                                </a:solidFill>
                                                              </a14:hiddenFill>
                                                            </a:ext>
                                                          </a:extLst>
                                                        </wps:spPr>
                                                        <wps:bodyPr rot="0" vert="horz" wrap="square" lIns="91440" tIns="45720" rIns="91440" bIns="45720" anchor="t" anchorCtr="0" upright="1">
                                                          <a:noAutofit/>
                                                        </wps:bodyPr>
                                                      </wps:wsp>
                                                      <wpg:grpSp>
                                                        <wpg:cNvPr id="55" name="Group 38"/>
                                                        <wpg:cNvGrpSpPr>
                                                          <a:grpSpLocks/>
                                                        </wpg:cNvGrpSpPr>
                                                        <wpg:grpSpPr bwMode="auto">
                                                          <a:xfrm>
                                                            <a:off x="509" y="16336"/>
                                                            <a:ext cx="10890" cy="0"/>
                                                            <a:chOff x="509" y="16336"/>
                                                            <a:chExt cx="10890" cy="0"/>
                                                          </a:xfrm>
                                                        </wpg:grpSpPr>
                                                        <wps:wsp>
                                                          <wps:cNvPr id="56" name="Freeform 45"/>
                                                          <wps:cNvSpPr>
                                                            <a:spLocks/>
                                                          </wps:cNvSpPr>
                                                          <wps:spPr bwMode="auto">
                                                            <a:xfrm>
                                                              <a:off x="509" y="16336"/>
                                                              <a:ext cx="10890" cy="0"/>
                                                            </a:xfrm>
                                                            <a:custGeom>
                                                              <a:avLst/>
                                                              <a:gdLst>
                                                                <a:gd name="T0" fmla="+- 0 509 509"/>
                                                                <a:gd name="T1" fmla="*/ T0 w 10890"/>
                                                                <a:gd name="T2" fmla="+- 0 11399 509"/>
                                                                <a:gd name="T3" fmla="*/ T2 w 10890"/>
                                                              </a:gdLst>
                                                              <a:ahLst/>
                                                              <a:cxnLst>
                                                                <a:cxn ang="0">
                                                                  <a:pos x="T1" y="0"/>
                                                                </a:cxn>
                                                                <a:cxn ang="0">
                                                                  <a:pos x="T3" y="0"/>
                                                                </a:cxn>
                                                              </a:cxnLst>
                                                              <a:rect l="0" t="0" r="r" b="b"/>
                                                              <a:pathLst>
                                                                <a:path w="10890">
                                                                  <a:moveTo>
                                                                    <a:pt x="0" y="0"/>
                                                                  </a:moveTo>
                                                                  <a:lnTo>
                                                                    <a:pt x="10890" y="0"/>
                                                                  </a:lnTo>
                                                                </a:path>
                                                              </a:pathLst>
                                                            </a:custGeom>
                                                            <a:noFill/>
                                                            <a:ln w="7366">
                                                              <a:solidFill>
                                                                <a:srgbClr val="000000"/>
                                                              </a:solidFill>
                                                              <a:round/>
                                                              <a:headEnd/>
                                                              <a:tailEnd/>
                                                            </a:ln>
                                                            <a:extLst>
                                                              <a:ext uri="{909E8E84-426E-40DD-AFC4-6F175D3DCCD1}">
                                                                <a14:hiddenFill xmlns:a14="http://schemas.microsoft.com/office/drawing/2010/main">
                                                                  <a:solidFill>
                                                                    <a:srgbClr val="FFFFFF"/>
                                                                  </a:solidFill>
                                                                </a14:hiddenFill>
                                                              </a:ext>
                                                            </a:extLst>
                                                          </wps:spPr>
                                                          <wps:bodyPr rot="0" vert="horz" wrap="square" lIns="91440" tIns="45720" rIns="91440" bIns="45720" anchor="t" anchorCtr="0" upright="1">
                                                            <a:noAutofit/>
                                                          </wps:bodyPr>
                                                        </wps:wsp>
                                                        <wpg:grpSp>
                                                          <wpg:cNvPr id="57" name="Group 39"/>
                                                          <wpg:cNvGrpSpPr>
                                                            <a:grpSpLocks/>
                                                          </wpg:cNvGrpSpPr>
                                                          <wpg:grpSpPr bwMode="auto">
                                                            <a:xfrm>
                                                              <a:off x="11399" y="16355"/>
                                                              <a:ext cx="29" cy="0"/>
                                                              <a:chOff x="11399" y="16355"/>
                                                              <a:chExt cx="29" cy="0"/>
                                                            </a:xfrm>
                                                          </wpg:grpSpPr>
                                                          <wps:wsp>
                                                            <wps:cNvPr id="58" name="Freeform 44"/>
                                                            <wps:cNvSpPr>
                                                              <a:spLocks/>
                                                            </wps:cNvSpPr>
                                                            <wps:spPr bwMode="auto">
                                                              <a:xfrm>
                                                                <a:off x="11399" y="16355"/>
                                                                <a:ext cx="29" cy="0"/>
                                                              </a:xfrm>
                                                              <a:custGeom>
                                                                <a:avLst/>
                                                                <a:gdLst>
                                                                  <a:gd name="T0" fmla="+- 0 11399 11399"/>
                                                                  <a:gd name="T1" fmla="*/ T0 w 29"/>
                                                                  <a:gd name="T2" fmla="+- 0 11428 11399"/>
                                                                  <a:gd name="T3" fmla="*/ T2 w 29"/>
                                                                </a:gdLst>
                                                                <a:ahLst/>
                                                                <a:cxnLst>
                                                                  <a:cxn ang="0">
                                                                    <a:pos x="T1" y="0"/>
                                                                  </a:cxn>
                                                                  <a:cxn ang="0">
                                                                    <a:pos x="T3" y="0"/>
                                                                  </a:cxn>
                                                                </a:cxnLst>
                                                                <a:rect l="0" t="0" r="r" b="b"/>
                                                                <a:pathLst>
                                                                  <a:path w="29">
                                                                    <a:moveTo>
                                                                      <a:pt x="0" y="0"/>
                                                                    </a:moveTo>
                                                                    <a:lnTo>
                                                                      <a:pt x="29" y="0"/>
                                                                    </a:lnTo>
                                                                  </a:path>
                                                                </a:pathLst>
                                                              </a:custGeom>
                                                              <a:noFill/>
                                                              <a:ln w="7366">
                                                                <a:solidFill>
                                                                  <a:srgbClr val="000000"/>
                                                                </a:solidFill>
                                                                <a:round/>
                                                                <a:headEnd/>
                                                                <a:tailEnd/>
                                                              </a:ln>
                                                              <a:extLst>
                                                                <a:ext uri="{909E8E84-426E-40DD-AFC4-6F175D3DCCD1}">
                                                                  <a14:hiddenFill xmlns:a14="http://schemas.microsoft.com/office/drawing/2010/main">
                                                                    <a:solidFill>
                                                                      <a:srgbClr val="FFFFFF"/>
                                                                    </a:solidFill>
                                                                  </a14:hiddenFill>
                                                                </a:ext>
                                                              </a:extLst>
                                                            </wps:spPr>
                                                            <wps:bodyPr rot="0" vert="horz" wrap="square" lIns="91440" tIns="45720" rIns="91440" bIns="45720" anchor="t" anchorCtr="0" upright="1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g:grpSp>
                                                            <wpg:cNvPr id="59" name="Group 40"/>
                                                            <wpg:cNvGrpSpPr>
                                                              <a:grpSpLocks/>
                                                            </wpg:cNvGrpSpPr>
                                                            <wpg:grpSpPr bwMode="auto">
                                                              <a:xfrm>
                                                                <a:off x="11408" y="16340"/>
                                                                <a:ext cx="10" cy="0"/>
                                                                <a:chOff x="11408" y="16340"/>
                                                                <a:chExt cx="10" cy="0"/>
                                                              </a:xfrm>
                                                            </wpg:grpSpPr>
                                                            <wps:wsp>
                                                              <wps:cNvPr id="60" name="Freeform 43"/>
                                                              <wps:cNvSpPr>
                                                                <a:spLocks/>
                                                              </wps:cNvSpPr>
                                                              <wps:spPr bwMode="auto">
                                                                <a:xfrm>
                                                                  <a:off x="11408" y="16340"/>
                                                                  <a:ext cx="10" cy="0"/>
                                                                </a:xfrm>
                                                                <a:custGeom>
                                                                  <a:avLst/>
                                                                  <a:gdLst>
                                                                    <a:gd name="T0" fmla="+- 0 11408 11408"/>
                                                                    <a:gd name="T1" fmla="*/ T0 w 10"/>
                                                                    <a:gd name="T2" fmla="+- 0 11418 11408"/>
                                                                    <a:gd name="T3" fmla="*/ T2 w 10"/>
                                                                  </a:gdLst>
                                                                  <a:ahLst/>
                                                                  <a:cxnLst>
                                                                    <a:cxn ang="0">
                                                                      <a:pos x="T1" y="0"/>
                                                                    </a:cxn>
                                                                    <a:cxn ang="0">
                                                                      <a:pos x="T3" y="0"/>
                                                                    </a:cxn>
                                                                  </a:cxnLst>
                                                                  <a:rect l="0" t="0" r="r" b="b"/>
                                                                  <a:pathLst>
                                                                    <a:path w="10">
                                                                      <a:moveTo>
                                                                        <a:pt x="0" y="0"/>
                                                                      </a:moveTo>
                                                                      <a:lnTo>
                                                                        <a:pt x="10" y="0"/>
                                                                      </a:lnTo>
                                                                    </a:path>
                                                                  </a:pathLst>
                                                                </a:custGeom>
                                                                <a:noFill/>
                                                                <a:ln w="13462">
                                                                  <a:solidFill>
                                                                    <a:srgbClr val="FFFFFF"/>
                                                                  </a:solidFill>
                                                                  <a:round/>
                                                                  <a:headEnd/>
                                                                  <a:tailEnd/>
                                                                </a:ln>
                                                                <a:extLst>
                                                                  <a:ext uri="{909E8E84-426E-40DD-AFC4-6F175D3DCCD1}">
                                                                    <a14:hiddenFill xmlns:a14="http://schemas.microsoft.com/office/drawing/2010/main">
                                                                      <a:solidFill>
                                                                        <a:srgbClr val="FFFFFF"/>
                                                                      </a:solidFill>
                                                                    </a14:hiddenFill>
                                                                  </a:ext>
                                                                </a:extLst>
                                                              </wps:spPr>
                                                              <wps:bodyPr rot="0" vert="horz" wrap="square" lIns="91440" tIns="45720" rIns="91440" bIns="45720" anchor="t" anchorCtr="0" upright="1"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g:grpSp>
                                                              <wpg:cNvPr id="61" name="Group 41"/>
                                                              <wpg:cNvGrpSpPr>
                                                                <a:grpSpLocks/>
                                                              </wpg:cNvGrpSpPr>
                                                              <wpg:grpSpPr bwMode="auto">
                                                                <a:xfrm>
                                                                  <a:off x="11399" y="16345"/>
                                                                  <a:ext cx="19" cy="0"/>
                                                                  <a:chOff x="11399" y="16345"/>
                                                                  <a:chExt cx="19" cy="0"/>
                                                                </a:xfrm>
                                                              </wpg:grpSpPr>
                                                              <wps:wsp>
                                                                <wps:cNvPr id="62" name="Freeform 42"/>
                                                                <wps:cNvSpPr>
                                                                  <a:spLocks/>
                                                                </wps:cNvSpPr>
                                                                <wps:spPr bwMode="auto">
                                                                  <a:xfrm>
                                                                    <a:off x="11399" y="16345"/>
                                                                    <a:ext cx="19" cy="0"/>
                                                                  </a:xfrm>
                                                                  <a:custGeom>
                                                                    <a:avLst/>
                                                                    <a:gdLst>
                                                                      <a:gd name="T0" fmla="+- 0 11399 11399"/>
                                                                      <a:gd name="T1" fmla="*/ T0 w 19"/>
                                                                      <a:gd name="T2" fmla="+- 0 11418 11399"/>
                                                                      <a:gd name="T3" fmla="*/ T2 w 19"/>
                                                                    </a:gdLst>
                                                                    <a:ahLst/>
                                                                    <a:cxnLst>
                                                                      <a:cxn ang="0">
                                                                        <a:pos x="T1" y="0"/>
                                                                      </a:cxn>
                                                                      <a:cxn ang="0">
                                                                        <a:pos x="T3" y="0"/>
                                                                      </a:cxn>
                                                                    </a:cxnLst>
                                                                    <a:rect l="0" t="0" r="r" b="b"/>
                                                                    <a:pathLst>
                                                                      <a:path w="19">
                                                                        <a:moveTo>
                                                                          <a:pt x="0" y="0"/>
                                                                        </a:moveTo>
                                                                        <a:lnTo>
                                                                          <a:pt x="19" y="0"/>
                                                                        </a:lnTo>
                                                                      </a:path>
                                                                    </a:pathLst>
                                                                  </a:custGeom>
                                                                  <a:noFill/>
                                                                  <a:ln w="7366">
                                                                    <a:solidFill>
                                                                      <a:srgbClr val="FFFFFF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xtLst>
                                                                    <a:ext uri="{909E8E84-426E-40DD-AFC4-6F175D3DCCD1}">
                                                                      <a14:hiddenFill xmlns:a14="http://schemas.microsoft.com/office/drawing/2010/main">
                                                                        <a:solidFill>
                                                                          <a:srgbClr val="FFFFFF"/>
                                                                        </a:solidFill>
                                                                      </a14:hiddenFill>
                                                                    </a:ext>
                                                                  </a:extLst>
                                                                </wps:spPr>
                                                                <wps:bodyPr rot="0" vert="horz" wrap="square" lIns="91440" tIns="45720" rIns="91440" bIns="45720" anchor="t" anchorCtr="0" upright="1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</wpg:grpSp>
                                                          </wpg:grpSp>
                                                        </wpg:grpSp>
                                                      </wpg:grpSp>
                                                    </wpg:grpSp>
                                                  </wpg:grpSp>
                                                </wpg:grpSp>
                                              </wpg:grpSp>
                                            </wpg:grp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4B5F4E" id="Group 21" o:spid="_x0000_s1026" style="position:absolute;margin-left:23.7pt;margin-top:23.95pt;width:547.95pt;height:794.1pt;z-index:-251652096;mso-position-horizontal-relative:page;mso-position-vertical-relative:page" coordorigin="474,479" coordsize="10959,158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">
                <v:group id="Group 22" o:spid="_x0000_s1027" style="position:absolute;left:480;top:485;width:29;height:0" coordorigin="480,485" coordsize="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shape id="Freeform 61" o:spid="_x0000_s1028" style="position:absolute;left:480;top:485;width:29;height:0;visibility:visible;mso-wrap-style:square;v-text-anchor:top" coordsize="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" path="m,l29,e" filled="f" strokeweight=".58pt">
                    <v:path arrowok="t" o:connecttype="custom" o:connectlocs="0,0;29,0" o:connectangles="0,0"/>
                  </v:shape>
                  <v:group id="Group 23" o:spid="_x0000_s1029" style="position:absolute;left:490;top:499;width:10;height:0" coordorigin="490,499" coordsize="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<v:shape id="Freeform 60" o:spid="_x0000_s1030" style="position:absolute;left:490;top:499;width:10;height:0;visibility:visible;mso-wrap-style:square;v-text-anchor:top" coordsize="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" path="m,l9,e" filled="f" strokecolor="white" strokeweight="1.06pt">
                      <v:path arrowok="t" o:connecttype="custom" o:connectlocs="0,0;9,0" o:connectangles="0,0"/>
                    </v:shape>
                    <v:group id="Group 24" o:spid="_x0000_s1031" style="position:absolute;left:490;top:494;width:19;height:0" coordorigin="490,494" coordsize="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<v:shape id="Freeform 59" o:spid="_x0000_s1032" style="position:absolute;left:490;top:494;width:19;height:0;visibility:visible;mso-wrap-style:square;v-text-anchor:top" coordsize="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" path="m,l19,e" filled="f" strokecolor="white" strokeweight=".58pt">
                        <v:path arrowok="t" o:connecttype="custom" o:connectlocs="0,0;19,0" o:connectangles="0,0"/>
                      </v:shape>
                      <v:group id="Group 25" o:spid="_x0000_s1033" style="position:absolute;left:509;top:485;width:10890;height:0" coordorigin="509,485" coordsize="108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  <v:shape id="Freeform 58" o:spid="_x0000_s1034" style="position:absolute;left:509;top:485;width:10890;height:0;visibility:visible;mso-wrap-style:square;v-text-anchor:top" coordsize="108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" path="m,l10890,e" filled="f" strokeweight=".58pt">
                          <v:path arrowok="t" o:connecttype="custom" o:connectlocs="0,0;10890,0" o:connectangles="0,0"/>
                        </v:shape>
                        <v:group id="Group 26" o:spid="_x0000_s1035" style="position:absolute;left:509;top:504;width:10890;height:0" coordorigin="509,504" coordsize="108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    <v:shape id="Freeform 57" o:spid="_x0000_s1036" style="position:absolute;left:509;top:504;width:10890;height:0;visibility:visible;mso-wrap-style:square;v-text-anchor:top" coordsize="108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" path="m,l10890,e" filled="f" strokeweight=".58pt">
                            <v:path arrowok="t" o:connecttype="custom" o:connectlocs="0,0;10890,0" o:connectangles="0,0"/>
                          </v:shape>
                          <v:group id="Group 27" o:spid="_x0000_s1037" style="position:absolute;left:11399;top:485;width:29;height:0" coordorigin="11399,485" coordsize="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        <v:shape id="Freeform 56" o:spid="_x0000_s1038" style="position:absolute;left:11399;top:485;width:29;height:0;visibility:visible;mso-wrap-style:square;v-text-anchor:top" coordsize="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" path="m,l29,e" filled="f" strokeweight=".58pt">
                              <v:path arrowok="t" o:connecttype="custom" o:connectlocs="0,0;29,0" o:connectangles="0,0"/>
                            </v:shape>
                            <v:group id="Group 28" o:spid="_x0000_s1039" style="position:absolute;left:11408;top:499;width:10;height:0" coordorigin="11408,499" coordsize="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          <v:shape id="Freeform 55" o:spid="_x0000_s1040" style="position:absolute;left:11408;top:499;width:10;height:0;visibility:visible;mso-wrap-style:square;v-text-anchor:top" coordsize="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" path="m,l10,e" filled="f" strokecolor="white" strokeweight="1.06pt">
                                <v:path arrowok="t" o:connecttype="custom" o:connectlocs="0,0;10,0" o:connectangles="0,0"/>
                              </v:shape>
                              <v:group id="Group 29" o:spid="_x0000_s1041" style="position:absolute;left:11399;top:494;width:19;height:0" coordorigin="11399,494" coordsize="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            <v:shape id="Freeform 54" o:spid="_x0000_s1042" style="position:absolute;left:11399;top:494;width:19;height:0;visibility:visible;mso-wrap-style:square;v-text-anchor:top" coordsize="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" path="m,l19,e" filled="f" strokecolor="white" strokeweight=".58pt">
                                  <v:path arrowok="t" o:connecttype="custom" o:connectlocs="0,0;19,0" o:connectangles="0,0"/>
                                </v:shape>
                                <v:group id="Group 30" o:spid="_x0000_s1043" style="position:absolute;left:500;top:490;width:0;height:15860" coordorigin="500,490" coordsize="0,15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                <v:shape id="Freeform 53" o:spid="_x0000_s1044" style="position:absolute;left:500;top:490;width:0;height:15860;visibility:visible;mso-wrap-style:square;v-text-anchor:top" coordsize="0,15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" path="m,l,15860e" filled="f" strokeweight=".58pt">
                                    <v:path arrowok="t" o:connecttype="custom" o:connectlocs="0,490;0,16350" o:connectangles="0,0"/>
                                  </v:shape>
                                  <v:group id="Group 31" o:spid="_x0000_s1045" style="position:absolute;left:504;top:509;width:0;height:15822" coordorigin="504,509" coordsize="0,15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                <v:shape id="Freeform 52" o:spid="_x0000_s1046" style="position:absolute;left:504;top:509;width:0;height:15822;visibility:visible;mso-wrap-style:square;v-text-anchor:top" coordsize="0,15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" path="m,l,15822e" filled="f" strokeweight=".58pt">
                                      <v:path arrowok="t" o:connecttype="custom" o:connectlocs="0,509;0,16331" o:connectangles="0,0"/>
                                    </v:shape>
                                    <v:group id="Group 32" o:spid="_x0000_s1047" style="position:absolute;left:11407;top:490;width:0;height:15860" coordorigin="11407,490" coordsize="0,15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                <v:shape id="Freeform 51" o:spid="_x0000_s1048" style="position:absolute;left:11407;top:490;width:0;height:15860;visibility:visible;mso-wrap-style:square;v-text-anchor:top" coordsize="0,15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" path="m,l,15860e" filled="f" strokeweight=".58pt">
                                        <v:path arrowok="t" o:connecttype="custom" o:connectlocs="0,490;0,16350" o:connectangles="0,0"/>
                                      </v:shape>
                                      <v:group id="Group 33" o:spid="_x0000_s1049" style="position:absolute;left:11404;top:509;width:0;height:15822" coordorigin="11404,509" coordsize="0,15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                    <v:shape id="Freeform 50" o:spid="_x0000_s1050" style="position:absolute;left:11404;top:509;width:0;height:15822;visibility:visible;mso-wrap-style:square;v-text-anchor:top" coordsize="0,15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" path="m,l,15822e" filled="f" strokeweight=".58pt">
                                          <v:path arrowok="t" o:connecttype="custom" o:connectlocs="0,509;0,16331" o:connectangles="0,0"/>
                                        </v:shape>
                                        <v:group id="Group 34" o:spid="_x0000_s1051" style="position:absolute;left:480;top:16355;width:29;height:0" coordorigin="480,16355" coordsize="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                      <v:shape id="Freeform 49" o:spid="_x0000_s1052" style="position:absolute;left:480;top:16355;width:29;height:0;visibility:visible;mso-wrap-style:square;v-text-anchor:top" coordsize="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" path="m,l29,e" filled="f" strokeweight=".58pt">
                                            <v:path arrowok="t" o:connecttype="custom" o:connectlocs="0,0;29,0" o:connectangles="0,0"/>
                                          </v:shape>
                                          <v:group id="Group 35" o:spid="_x0000_s1053" style="position:absolute;left:490;top:16340;width:10;height:0" coordorigin="490,16340" coordsize="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                      <v:shape id="Freeform 48" o:spid="_x0000_s1054" style="position:absolute;left:490;top:16340;width:10;height:0;visibility:visible;mso-wrap-style:square;v-text-anchor:top" coordsize="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" path="m,l9,e" filled="f" strokecolor="white" strokeweight="1.06pt">
                                              <v:path arrowok="t" o:connecttype="custom" o:connectlocs="0,0;9,0" o:connectangles="0,0"/>
                                            </v:shape>
                                            <v:group id="Group 36" o:spid="_x0000_s1055" style="position:absolute;left:490;top:16345;width:19;height:0" coordorigin="490,16345" coordsize="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                          <v:shape id="Freeform 47" o:spid="_x0000_s1056" style="position:absolute;left:490;top:16345;width:19;height:0;visibility:visible;mso-wrap-style:square;v-text-anchor:top" coordsize="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" path="m,l19,e" filled="f" strokecolor="white" strokeweight=".58pt">
                                                <v:path arrowok="t" o:connecttype="custom" o:connectlocs="0,0;19,0" o:connectangles="0,0"/>
                                              </v:shape>
                                              <v:group id="Group 37" o:spid="_x0000_s1057" style="position:absolute;left:509;top:16355;width:10890;height:0" coordorigin="509,16355" coordsize="108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                            <v:shape id="Freeform 46" o:spid="_x0000_s1058" style="position:absolute;left:509;top:16355;width:10890;height:0;visibility:visible;mso-wrap-style:square;v-text-anchor:top" coordsize="108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" path="m,l10890,e" filled="f" strokeweight=".58pt">
                                                  <v:path arrowok="t" o:connecttype="custom" o:connectlocs="0,0;10890,0" o:connectangles="0,0"/>
                                                </v:shape>
                                                <v:group id="Group 38" o:spid="_x0000_s1059" style="position:absolute;left:509;top:16336;width:10890;height:0" coordorigin="509,16336" coordsize="108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                          <v:shape id="Freeform 45" o:spid="_x0000_s1060" style="position:absolute;left:509;top:16336;width:10890;height:0;visibility:visible;mso-wrap-style:square;v-text-anchor:top" coordsize="108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" path="m,l10890,e" filled="f" strokeweight=".58pt">
                                                    <v:path arrowok="t" o:connecttype="custom" o:connectlocs="0,0;10890,0" o:connectangles="0,0"/>
                                                  </v:shape>
                                                  <v:group id="Group 39" o:spid="_x0000_s1061" style="position:absolute;left:11399;top:16355;width:29;height:0" coordorigin="11399,16355" coordsize="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                                <v:shape id="Freeform 44" o:spid="_x0000_s1062" style="position:absolute;left:11399;top:16355;width:29;height:0;visibility:visible;mso-wrap-style:square;v-text-anchor:top" coordsize="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" path="m,l29,e" filled="f" strokeweight=".58pt">
                                                      <v:path arrowok="t" o:connecttype="custom" o:connectlocs="0,0;29,0" o:connectangles="0,0"/>
                                                    </v:shape>
                                                    <v:group id="Group 40" o:spid="_x0000_s1063" style="position:absolute;left:11408;top:16340;width:10;height:0" coordorigin="11408,16340" coordsize="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                                    <v:shape id="Freeform 43" o:spid="_x0000_s1064" style="position:absolute;left:11408;top:16340;width:10;height:0;visibility:visible;mso-wrap-style:square;v-text-anchor:top" coordsize="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" path="m,l10,e" filled="f" strokecolor="white" strokeweight="1.06pt">
                                                        <v:path arrowok="t" o:connecttype="custom" o:connectlocs="0,0;10,0" o:connectangles="0,0"/>
                                                      </v:shape>
                                                      <v:group id="Group 41" o:spid="_x0000_s1065" style="position:absolute;left:11399;top:16345;width:19;height:0" coordorigin="11399,16345" coordsize="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                                    <v:shape id="Freeform 42" o:spid="_x0000_s1066" style="position:absolute;left:11399;top:16345;width:19;height:0;visibility:visible;mso-wrap-style:square;v-text-anchor:top" coordsize="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" path="m,l19,e" filled="f" strokecolor="white" strokeweight=".58pt">
                                                          <v:path arrowok="t" o:connecttype="custom" o:connectlocs="0,0;19,0" o:connectangles="0,0"/>
                                                        </v:shape>
                                                      </v:group>
                                                    </v:group>
                                                  </v:group>
                                                </v:group>
                                              </v:group>
                                            </v:group>
                                          </v:group>
                                        </v:group>
                                      </v:group>
                                    </v:group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0D2094FE" wp14:editId="71564747">
                <wp:simplePos x="0" y="0"/>
                <wp:positionH relativeFrom="page">
                  <wp:posOffset>702945</wp:posOffset>
                </wp:positionH>
                <wp:positionV relativeFrom="page">
                  <wp:posOffset>4733925</wp:posOffset>
                </wp:positionV>
                <wp:extent cx="6297930" cy="10160"/>
                <wp:effectExtent l="7620" t="9525" r="0" b="8890"/>
                <wp:wrapNone/>
                <wp:docPr id="17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97930" cy="10160"/>
                          <a:chOff x="1107" y="7455"/>
                          <a:chExt cx="9918" cy="16"/>
                        </a:xfrm>
                      </wpg:grpSpPr>
                      <wpg:grpSp>
                        <wpg:cNvPr id="18" name="Group 17"/>
                        <wpg:cNvGrpSpPr>
                          <a:grpSpLocks/>
                        </wpg:cNvGrpSpPr>
                        <wpg:grpSpPr bwMode="auto">
                          <a:xfrm>
                            <a:off x="1115" y="7463"/>
                            <a:ext cx="7320" cy="0"/>
                            <a:chOff x="1115" y="7463"/>
                            <a:chExt cx="7320" cy="0"/>
                          </a:xfrm>
                        </wpg:grpSpPr>
                        <wps:wsp>
                          <wps:cNvPr id="19" name="Freeform 20"/>
                          <wps:cNvSpPr>
                            <a:spLocks/>
                          </wps:cNvSpPr>
                          <wps:spPr bwMode="auto">
                            <a:xfrm>
                              <a:off x="1115" y="7463"/>
                              <a:ext cx="7320" cy="0"/>
                            </a:xfrm>
                            <a:custGeom>
                              <a:avLst/>
                              <a:gdLst>
                                <a:gd name="T0" fmla="+- 0 1115 1115"/>
                                <a:gd name="T1" fmla="*/ T0 w 7320"/>
                                <a:gd name="T2" fmla="+- 0 8435 1115"/>
                                <a:gd name="T3" fmla="*/ T2 w 732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7320">
                                  <a:moveTo>
                                    <a:pt x="0" y="0"/>
                                  </a:moveTo>
                                  <a:lnTo>
                                    <a:pt x="7320" y="0"/>
                                  </a:lnTo>
                                </a:path>
                              </a:pathLst>
                            </a:custGeom>
                            <a:noFill/>
                            <a:ln w="1041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0" name="Group 18"/>
                          <wpg:cNvGrpSpPr>
                            <a:grpSpLocks/>
                          </wpg:cNvGrpSpPr>
                          <wpg:grpSpPr bwMode="auto">
                            <a:xfrm>
                              <a:off x="8435" y="7463"/>
                              <a:ext cx="2581" cy="0"/>
                              <a:chOff x="8435" y="7463"/>
                              <a:chExt cx="2581" cy="0"/>
                            </a:xfrm>
                          </wpg:grpSpPr>
                          <wps:wsp>
                            <wps:cNvPr id="21" name="Freeform 19"/>
                            <wps:cNvSpPr>
                              <a:spLocks/>
                            </wps:cNvSpPr>
                            <wps:spPr bwMode="auto">
                              <a:xfrm>
                                <a:off x="8435" y="7463"/>
                                <a:ext cx="2581" cy="0"/>
                              </a:xfrm>
                              <a:custGeom>
                                <a:avLst/>
                                <a:gdLst>
                                  <a:gd name="T0" fmla="+- 0 8435 8435"/>
                                  <a:gd name="T1" fmla="*/ T0 w 2581"/>
                                  <a:gd name="T2" fmla="+- 0 11016 8435"/>
                                  <a:gd name="T3" fmla="*/ T2 w 2581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2581">
                                    <a:moveTo>
                                      <a:pt x="0" y="0"/>
                                    </a:moveTo>
                                    <a:lnTo>
                                      <a:pt x="2581" y="0"/>
                                    </a:lnTo>
                                  </a:path>
                                </a:pathLst>
                              </a:custGeom>
                              <a:noFill/>
                              <a:ln w="10414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F13CF9" id="Group 16" o:spid="_x0000_s1026" style="position:absolute;margin-left:55.35pt;margin-top:372.75pt;width:495.9pt;height:.8pt;z-index:-251653120;mso-position-horizontal-relative:page;mso-position-vertical-relative:page" coordorigin="1107,7455" coordsize="9918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">
                <v:group id="Group 17" o:spid="_x0000_s1027" style="position:absolute;left:1115;top:7463;width:7320;height:0" coordorigin="1115,7463" coordsize="73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shape id="Freeform 20" o:spid="_x0000_s1028" style="position:absolute;left:1115;top:7463;width:7320;height:0;visibility:visible;mso-wrap-style:square;v-text-anchor:top" coordsize="73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" path="m,l7320,e" filled="f" strokeweight=".82pt">
                    <v:path arrowok="t" o:connecttype="custom" o:connectlocs="0,0;7320,0" o:connectangles="0,0"/>
                  </v:shape>
                  <v:group id="Group 18" o:spid="_x0000_s1029" style="position:absolute;left:8435;top:7463;width:2581;height:0" coordorigin="8435,7463" coordsize="25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<v:shape id="Freeform 19" o:spid="_x0000_s1030" style="position:absolute;left:8435;top:7463;width:2581;height:0;visibility:visible;mso-wrap-style:square;v-text-anchor:top" coordsize="25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" path="m,l2581,e" filled="f" strokeweight=".82pt">
                      <v:path arrowok="t" o:connecttype="custom" o:connectlocs="0,0;2581,0" o:connectangles="0,0"/>
                    </v:shape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36009A2F" wp14:editId="3152FAFA">
                <wp:simplePos x="0" y="0"/>
                <wp:positionH relativeFrom="page">
                  <wp:posOffset>702945</wp:posOffset>
                </wp:positionH>
                <wp:positionV relativeFrom="page">
                  <wp:posOffset>3373755</wp:posOffset>
                </wp:positionV>
                <wp:extent cx="6297930" cy="10160"/>
                <wp:effectExtent l="7620" t="1905" r="0" b="6985"/>
                <wp:wrapNone/>
                <wp:docPr id="12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97930" cy="10160"/>
                          <a:chOff x="1107" y="5313"/>
                          <a:chExt cx="9918" cy="16"/>
                        </a:xfrm>
                      </wpg:grpSpPr>
                      <wpg:grpSp>
                        <wpg:cNvPr id="13" name="Group 12"/>
                        <wpg:cNvGrpSpPr>
                          <a:grpSpLocks/>
                        </wpg:cNvGrpSpPr>
                        <wpg:grpSpPr bwMode="auto">
                          <a:xfrm>
                            <a:off x="1115" y="5321"/>
                            <a:ext cx="7320" cy="0"/>
                            <a:chOff x="1115" y="5321"/>
                            <a:chExt cx="7320" cy="0"/>
                          </a:xfrm>
                        </wpg:grpSpPr>
                        <wps:wsp>
                          <wps:cNvPr id="14" name="Freeform 15"/>
                          <wps:cNvSpPr>
                            <a:spLocks/>
                          </wps:cNvSpPr>
                          <wps:spPr bwMode="auto">
                            <a:xfrm>
                              <a:off x="1115" y="5321"/>
                              <a:ext cx="7320" cy="0"/>
                            </a:xfrm>
                            <a:custGeom>
                              <a:avLst/>
                              <a:gdLst>
                                <a:gd name="T0" fmla="+- 0 1115 1115"/>
                                <a:gd name="T1" fmla="*/ T0 w 7320"/>
                                <a:gd name="T2" fmla="+- 0 8435 1115"/>
                                <a:gd name="T3" fmla="*/ T2 w 732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7320">
                                  <a:moveTo>
                                    <a:pt x="0" y="0"/>
                                  </a:moveTo>
                                  <a:lnTo>
                                    <a:pt x="7320" y="0"/>
                                  </a:lnTo>
                                </a:path>
                              </a:pathLst>
                            </a:custGeom>
                            <a:noFill/>
                            <a:ln w="1041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5" name="Group 13"/>
                          <wpg:cNvGrpSpPr>
                            <a:grpSpLocks/>
                          </wpg:cNvGrpSpPr>
                          <wpg:grpSpPr bwMode="auto">
                            <a:xfrm>
                              <a:off x="8435" y="5321"/>
                              <a:ext cx="2581" cy="0"/>
                              <a:chOff x="8435" y="5321"/>
                              <a:chExt cx="2581" cy="0"/>
                            </a:xfrm>
                          </wpg:grpSpPr>
                          <wps:wsp>
                            <wps:cNvPr id="16" name="Freeform 14"/>
                            <wps:cNvSpPr>
                              <a:spLocks/>
                            </wps:cNvSpPr>
                            <wps:spPr bwMode="auto">
                              <a:xfrm>
                                <a:off x="8435" y="5321"/>
                                <a:ext cx="2581" cy="0"/>
                              </a:xfrm>
                              <a:custGeom>
                                <a:avLst/>
                                <a:gdLst>
                                  <a:gd name="T0" fmla="+- 0 8435 8435"/>
                                  <a:gd name="T1" fmla="*/ T0 w 2581"/>
                                  <a:gd name="T2" fmla="+- 0 11016 8435"/>
                                  <a:gd name="T3" fmla="*/ T2 w 2581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2581">
                                    <a:moveTo>
                                      <a:pt x="0" y="0"/>
                                    </a:moveTo>
                                    <a:lnTo>
                                      <a:pt x="2581" y="0"/>
                                    </a:lnTo>
                                  </a:path>
                                </a:pathLst>
                              </a:custGeom>
                              <a:noFill/>
                              <a:ln w="10414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A8A04C" id="Group 11" o:spid="_x0000_s1026" style="position:absolute;margin-left:55.35pt;margin-top:265.65pt;width:495.9pt;height:.8pt;z-index:-251654144;mso-position-horizontal-relative:page;mso-position-vertical-relative:page" coordorigin="1107,5313" coordsize="9918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">
                <v:group id="Group 12" o:spid="_x0000_s1027" style="position:absolute;left:1115;top:5321;width:7320;height:0" coordorigin="1115,5321" coordsize="73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shape id="Freeform 15" o:spid="_x0000_s1028" style="position:absolute;left:1115;top:5321;width:7320;height:0;visibility:visible;mso-wrap-style:square;v-text-anchor:top" coordsize="73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" path="m,l7320,e" filled="f" strokeweight=".82pt">
                    <v:path arrowok="t" o:connecttype="custom" o:connectlocs="0,0;7320,0" o:connectangles="0,0"/>
                  </v:shape>
                  <v:group id="Group 13" o:spid="_x0000_s1029" style="position:absolute;left:8435;top:5321;width:2581;height:0" coordorigin="8435,5321" coordsize="25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<v:shape id="Freeform 14" o:spid="_x0000_s1030" style="position:absolute;left:8435;top:5321;width:2581;height:0;visibility:visible;mso-wrap-style:square;v-text-anchor:top" coordsize="25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" path="m,l2581,e" filled="f" strokeweight=".82pt">
                      <v:path arrowok="t" o:connecttype="custom" o:connectlocs="0,0;2581,0" o:connectangles="0,0"/>
                    </v:shape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5027C29B" wp14:editId="36A1B972">
                <wp:simplePos x="0" y="0"/>
                <wp:positionH relativeFrom="page">
                  <wp:posOffset>702945</wp:posOffset>
                </wp:positionH>
                <wp:positionV relativeFrom="page">
                  <wp:posOffset>2352675</wp:posOffset>
                </wp:positionV>
                <wp:extent cx="6297930" cy="10160"/>
                <wp:effectExtent l="7620" t="9525" r="0" b="8890"/>
                <wp:wrapNone/>
                <wp:docPr id="7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97930" cy="10160"/>
                          <a:chOff x="1107" y="3705"/>
                          <a:chExt cx="9918" cy="16"/>
                        </a:xfrm>
                      </wpg:grpSpPr>
                      <wpg:grpSp>
                        <wpg:cNvPr id="8" name="Group 7"/>
                        <wpg:cNvGrpSpPr>
                          <a:grpSpLocks/>
                        </wpg:cNvGrpSpPr>
                        <wpg:grpSpPr bwMode="auto">
                          <a:xfrm>
                            <a:off x="1115" y="3713"/>
                            <a:ext cx="7320" cy="0"/>
                            <a:chOff x="1115" y="3713"/>
                            <a:chExt cx="7320" cy="0"/>
                          </a:xfrm>
                        </wpg:grpSpPr>
                        <wps:wsp>
                          <wps:cNvPr id="9" name="Freeform 10"/>
                          <wps:cNvSpPr>
                            <a:spLocks/>
                          </wps:cNvSpPr>
                          <wps:spPr bwMode="auto">
                            <a:xfrm>
                              <a:off x="1115" y="3713"/>
                              <a:ext cx="7320" cy="0"/>
                            </a:xfrm>
                            <a:custGeom>
                              <a:avLst/>
                              <a:gdLst>
                                <a:gd name="T0" fmla="+- 0 1115 1115"/>
                                <a:gd name="T1" fmla="*/ T0 w 7320"/>
                                <a:gd name="T2" fmla="+- 0 8435 1115"/>
                                <a:gd name="T3" fmla="*/ T2 w 732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7320">
                                  <a:moveTo>
                                    <a:pt x="0" y="0"/>
                                  </a:moveTo>
                                  <a:lnTo>
                                    <a:pt x="7320" y="0"/>
                                  </a:lnTo>
                                </a:path>
                              </a:pathLst>
                            </a:custGeom>
                            <a:noFill/>
                            <a:ln w="1041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0" name="Group 8"/>
                          <wpg:cNvGrpSpPr>
                            <a:grpSpLocks/>
                          </wpg:cNvGrpSpPr>
                          <wpg:grpSpPr bwMode="auto">
                            <a:xfrm>
                              <a:off x="8435" y="3713"/>
                              <a:ext cx="2581" cy="0"/>
                              <a:chOff x="8435" y="3713"/>
                              <a:chExt cx="2581" cy="0"/>
                            </a:xfrm>
                          </wpg:grpSpPr>
                          <wps:wsp>
                            <wps:cNvPr id="11" name="Freeform 9"/>
                            <wps:cNvSpPr>
                              <a:spLocks/>
                            </wps:cNvSpPr>
                            <wps:spPr bwMode="auto">
                              <a:xfrm>
                                <a:off x="8435" y="3713"/>
                                <a:ext cx="2581" cy="0"/>
                              </a:xfrm>
                              <a:custGeom>
                                <a:avLst/>
                                <a:gdLst>
                                  <a:gd name="T0" fmla="+- 0 8435 8435"/>
                                  <a:gd name="T1" fmla="*/ T0 w 2581"/>
                                  <a:gd name="T2" fmla="+- 0 11016 8435"/>
                                  <a:gd name="T3" fmla="*/ T2 w 2581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2581">
                                    <a:moveTo>
                                      <a:pt x="0" y="0"/>
                                    </a:moveTo>
                                    <a:lnTo>
                                      <a:pt x="2581" y="0"/>
                                    </a:lnTo>
                                  </a:path>
                                </a:pathLst>
                              </a:custGeom>
                              <a:noFill/>
                              <a:ln w="10414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44D4A0" id="Group 6" o:spid="_x0000_s1026" style="position:absolute;margin-left:55.35pt;margin-top:185.25pt;width:495.9pt;height:.8pt;z-index:-251655168;mso-position-horizontal-relative:page;mso-position-vertical-relative:page" coordorigin="1107,3705" coordsize="9918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">
                <v:group id="Group 7" o:spid="_x0000_s1027" style="position:absolute;left:1115;top:3713;width:7320;height:0" coordorigin="1115,3713" coordsize="73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shape id="Freeform 10" o:spid="_x0000_s1028" style="position:absolute;left:1115;top:3713;width:7320;height:0;visibility:visible;mso-wrap-style:square;v-text-anchor:top" coordsize="73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" path="m,l7320,e" filled="f" strokeweight=".82pt">
                    <v:path arrowok="t" o:connecttype="custom" o:connectlocs="0,0;7320,0" o:connectangles="0,0"/>
                  </v:shape>
                  <v:group id="Group 8" o:spid="_x0000_s1029" style="position:absolute;left:8435;top:3713;width:2581;height:0" coordorigin="8435,3713" coordsize="25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v:shape id="Freeform 9" o:spid="_x0000_s1030" style="position:absolute;left:8435;top:3713;width:2581;height:0;visibility:visible;mso-wrap-style:square;v-text-anchor:top" coordsize="25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" path="m,l2581,e" filled="f" strokeweight=".82pt">
                      <v:path arrowok="t" o:connecttype="custom" o:connectlocs="0,0;2581,0" o:connectangles="0,0"/>
                    </v:shape>
                  </v:group>
                </v:group>
                <w10:wrap anchorx="page" anchory="page"/>
              </v:group>
            </w:pict>
          </mc:Fallback>
        </mc:AlternateContent>
      </w:r>
      <w:r w:rsidR="002610F5">
        <w:rPr>
          <w:rFonts w:ascii="Tahoma" w:eastAsia="Tahoma" w:hAnsi="Tahoma" w:cs="Tahoma"/>
          <w:b/>
          <w:position w:val="-1"/>
          <w:sz w:val="22"/>
          <w:szCs w:val="22"/>
        </w:rPr>
        <w:t xml:space="preserve">(b)  </w:t>
      </w:r>
      <w:r w:rsidR="002610F5">
        <w:rPr>
          <w:rFonts w:ascii="Tahoma" w:eastAsia="Tahoma" w:hAnsi="Tahoma" w:cs="Tahoma"/>
          <w:b/>
          <w:spacing w:val="28"/>
          <w:position w:val="-1"/>
          <w:sz w:val="22"/>
          <w:szCs w:val="22"/>
        </w:rPr>
        <w:t xml:space="preserve"> </w:t>
      </w:r>
      <w:r w:rsidR="002610F5">
        <w:rPr>
          <w:rFonts w:ascii="Tahoma" w:eastAsia="Tahoma" w:hAnsi="Tahoma" w:cs="Tahoma"/>
          <w:position w:val="-1"/>
          <w:sz w:val="22"/>
          <w:szCs w:val="22"/>
        </w:rPr>
        <w:t>Dishonesty</w:t>
      </w:r>
      <w:r w:rsidR="002610F5">
        <w:rPr>
          <w:rFonts w:ascii="Tahoma" w:eastAsia="Tahoma" w:hAnsi="Tahoma" w:cs="Tahoma"/>
          <w:spacing w:val="-11"/>
          <w:position w:val="-1"/>
          <w:sz w:val="22"/>
          <w:szCs w:val="22"/>
        </w:rPr>
        <w:t xml:space="preserve"> </w:t>
      </w:r>
      <w:r w:rsidR="002610F5">
        <w:rPr>
          <w:rFonts w:ascii="Tahoma" w:eastAsia="Tahoma" w:hAnsi="Tahoma" w:cs="Tahoma"/>
          <w:position w:val="-1"/>
          <w:sz w:val="22"/>
          <w:szCs w:val="22"/>
        </w:rPr>
        <w:t>of</w:t>
      </w:r>
      <w:r w:rsidR="002610F5">
        <w:rPr>
          <w:rFonts w:ascii="Tahoma" w:eastAsia="Tahoma" w:hAnsi="Tahoma" w:cs="Tahoma"/>
          <w:spacing w:val="-2"/>
          <w:position w:val="-1"/>
          <w:sz w:val="22"/>
          <w:szCs w:val="22"/>
        </w:rPr>
        <w:t xml:space="preserve"> </w:t>
      </w:r>
      <w:r w:rsidR="002610F5">
        <w:rPr>
          <w:rFonts w:ascii="Tahoma" w:eastAsia="Tahoma" w:hAnsi="Tahoma" w:cs="Tahoma"/>
          <w:position w:val="-1"/>
          <w:sz w:val="22"/>
          <w:szCs w:val="22"/>
        </w:rPr>
        <w:t xml:space="preserve">Employees         </w:t>
      </w:r>
      <w:r w:rsidR="002610F5">
        <w:rPr>
          <w:rFonts w:ascii="Tahoma" w:eastAsia="Tahoma" w:hAnsi="Tahoma" w:cs="Tahoma"/>
          <w:spacing w:val="63"/>
          <w:position w:val="-1"/>
          <w:sz w:val="22"/>
          <w:szCs w:val="22"/>
        </w:rPr>
        <w:t xml:space="preserve"> </w:t>
      </w:r>
      <w:r w:rsidR="002610F5">
        <w:rPr>
          <w:rFonts w:ascii="Tahoma" w:eastAsia="Tahoma" w:hAnsi="Tahoma" w:cs="Tahoma"/>
          <w:b/>
          <w:position w:val="-1"/>
          <w:sz w:val="22"/>
          <w:szCs w:val="22"/>
        </w:rPr>
        <w:t>YES</w:t>
      </w:r>
      <w:r w:rsidR="002610F5">
        <w:rPr>
          <w:rFonts w:ascii="Tahoma" w:eastAsia="Tahoma" w:hAnsi="Tahoma" w:cs="Tahoma"/>
          <w:b/>
          <w:spacing w:val="-3"/>
          <w:position w:val="-1"/>
          <w:sz w:val="22"/>
          <w:szCs w:val="22"/>
        </w:rPr>
        <w:t xml:space="preserve"> </w:t>
      </w:r>
      <w:r w:rsidR="002610F5">
        <w:rPr>
          <w:rFonts w:ascii="Wingdings 2" w:eastAsia="Wingdings 2" w:hAnsi="Wingdings 2" w:cs="Wingdings 2"/>
          <w:w w:val="78"/>
          <w:position w:val="-1"/>
          <w:sz w:val="22"/>
          <w:szCs w:val="22"/>
        </w:rPr>
        <w:t></w:t>
      </w:r>
      <w:r w:rsidR="002610F5">
        <w:rPr>
          <w:w w:val="78"/>
          <w:position w:val="-1"/>
          <w:sz w:val="22"/>
          <w:szCs w:val="22"/>
        </w:rPr>
        <w:t xml:space="preserve">   </w:t>
      </w:r>
      <w:r w:rsidR="002610F5">
        <w:rPr>
          <w:spacing w:val="23"/>
          <w:w w:val="78"/>
          <w:position w:val="-1"/>
          <w:sz w:val="22"/>
          <w:szCs w:val="22"/>
        </w:rPr>
        <w:t xml:space="preserve"> </w:t>
      </w:r>
      <w:r w:rsidR="002610F5">
        <w:rPr>
          <w:rFonts w:ascii="Tahoma" w:eastAsia="Tahoma" w:hAnsi="Tahoma" w:cs="Tahoma"/>
          <w:b/>
          <w:position w:val="-1"/>
          <w:sz w:val="22"/>
          <w:szCs w:val="22"/>
        </w:rPr>
        <w:t>NO</w:t>
      </w:r>
      <w:r w:rsidR="002610F5">
        <w:rPr>
          <w:rFonts w:ascii="Tahoma" w:eastAsia="Tahoma" w:hAnsi="Tahoma" w:cs="Tahoma"/>
          <w:b/>
          <w:spacing w:val="-3"/>
          <w:position w:val="-1"/>
          <w:sz w:val="22"/>
          <w:szCs w:val="22"/>
        </w:rPr>
        <w:t xml:space="preserve"> </w:t>
      </w:r>
      <w:r w:rsidR="002610F5">
        <w:rPr>
          <w:rFonts w:ascii="Wingdings 2" w:eastAsia="Wingdings 2" w:hAnsi="Wingdings 2" w:cs="Wingdings 2"/>
          <w:w w:val="78"/>
          <w:position w:val="-1"/>
          <w:sz w:val="22"/>
          <w:szCs w:val="22"/>
        </w:rPr>
        <w:t></w:t>
      </w:r>
      <w:r w:rsidR="002610F5">
        <w:rPr>
          <w:w w:val="78"/>
          <w:position w:val="-1"/>
          <w:sz w:val="22"/>
          <w:szCs w:val="22"/>
        </w:rPr>
        <w:t xml:space="preserve">            </w:t>
      </w:r>
      <w:r w:rsidR="002610F5">
        <w:rPr>
          <w:spacing w:val="21"/>
          <w:w w:val="78"/>
          <w:position w:val="-1"/>
          <w:sz w:val="22"/>
          <w:szCs w:val="22"/>
        </w:rPr>
        <w:t xml:space="preserve"> </w:t>
      </w:r>
      <w:r w:rsidR="002610F5">
        <w:rPr>
          <w:rFonts w:ascii="Tahoma" w:eastAsia="Tahoma" w:hAnsi="Tahoma" w:cs="Tahoma"/>
          <w:position w:val="-1"/>
          <w:sz w:val="22"/>
          <w:szCs w:val="22"/>
        </w:rPr>
        <w:t>(Delete</w:t>
      </w:r>
      <w:r w:rsidR="002610F5">
        <w:rPr>
          <w:rFonts w:ascii="Tahoma" w:eastAsia="Tahoma" w:hAnsi="Tahoma" w:cs="Tahoma"/>
          <w:spacing w:val="-7"/>
          <w:position w:val="-1"/>
          <w:sz w:val="22"/>
          <w:szCs w:val="22"/>
        </w:rPr>
        <w:t xml:space="preserve"> </w:t>
      </w:r>
      <w:r w:rsidR="002610F5">
        <w:rPr>
          <w:rFonts w:ascii="Tahoma" w:eastAsia="Tahoma" w:hAnsi="Tahoma" w:cs="Tahoma"/>
          <w:position w:val="-1"/>
          <w:sz w:val="22"/>
          <w:szCs w:val="22"/>
        </w:rPr>
        <w:t>where</w:t>
      </w:r>
      <w:r w:rsidR="002610F5">
        <w:rPr>
          <w:rFonts w:ascii="Tahoma" w:eastAsia="Tahoma" w:hAnsi="Tahoma" w:cs="Tahoma"/>
          <w:spacing w:val="-6"/>
          <w:position w:val="-1"/>
          <w:sz w:val="22"/>
          <w:szCs w:val="22"/>
        </w:rPr>
        <w:t xml:space="preserve"> </w:t>
      </w:r>
      <w:r w:rsidR="002610F5">
        <w:rPr>
          <w:rFonts w:ascii="Tahoma" w:eastAsia="Tahoma" w:hAnsi="Tahoma" w:cs="Tahoma"/>
          <w:position w:val="-1"/>
          <w:sz w:val="22"/>
          <w:szCs w:val="22"/>
        </w:rPr>
        <w:t>Applicable)</w:t>
      </w:r>
    </w:p>
    <w:p w14:paraId="517799B5" w14:textId="77777777" w:rsidR="00CE05AD" w:rsidRDefault="002610F5">
      <w:pPr>
        <w:spacing w:line="260" w:lineRule="exact"/>
        <w:ind w:left="858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b/>
          <w:position w:val="-1"/>
          <w:sz w:val="22"/>
          <w:szCs w:val="22"/>
        </w:rPr>
        <w:t xml:space="preserve">(c)  </w:t>
      </w:r>
      <w:r>
        <w:rPr>
          <w:rFonts w:ascii="Tahoma" w:eastAsia="Tahoma" w:hAnsi="Tahoma" w:cs="Tahoma"/>
          <w:b/>
          <w:spacing w:val="50"/>
          <w:position w:val="-1"/>
          <w:sz w:val="22"/>
          <w:szCs w:val="22"/>
        </w:rPr>
        <w:t xml:space="preserve"> </w:t>
      </w:r>
      <w:r>
        <w:rPr>
          <w:rFonts w:ascii="Tahoma" w:eastAsia="Tahoma" w:hAnsi="Tahoma" w:cs="Tahoma"/>
          <w:position w:val="-1"/>
          <w:sz w:val="22"/>
          <w:szCs w:val="22"/>
        </w:rPr>
        <w:t>Libel or</w:t>
      </w:r>
      <w:r>
        <w:rPr>
          <w:rFonts w:ascii="Tahoma" w:eastAsia="Tahoma" w:hAnsi="Tahoma" w:cs="Tahoma"/>
          <w:spacing w:val="-2"/>
          <w:position w:val="-1"/>
          <w:sz w:val="22"/>
          <w:szCs w:val="22"/>
        </w:rPr>
        <w:t xml:space="preserve"> </w:t>
      </w:r>
      <w:r>
        <w:rPr>
          <w:rFonts w:ascii="Tahoma" w:eastAsia="Tahoma" w:hAnsi="Tahoma" w:cs="Tahoma"/>
          <w:position w:val="-1"/>
          <w:sz w:val="22"/>
          <w:szCs w:val="22"/>
        </w:rPr>
        <w:t xml:space="preserve">Slander                       </w:t>
      </w:r>
      <w:r>
        <w:rPr>
          <w:rFonts w:ascii="Tahoma" w:eastAsia="Tahoma" w:hAnsi="Tahoma" w:cs="Tahoma"/>
          <w:spacing w:val="16"/>
          <w:position w:val="-1"/>
          <w:sz w:val="22"/>
          <w:szCs w:val="22"/>
        </w:rPr>
        <w:t xml:space="preserve"> </w:t>
      </w:r>
      <w:r>
        <w:rPr>
          <w:rFonts w:ascii="Tahoma" w:eastAsia="Tahoma" w:hAnsi="Tahoma" w:cs="Tahoma"/>
          <w:b/>
          <w:position w:val="-1"/>
          <w:sz w:val="22"/>
          <w:szCs w:val="22"/>
        </w:rPr>
        <w:t>YES</w:t>
      </w:r>
      <w:r>
        <w:rPr>
          <w:rFonts w:ascii="Tahoma" w:eastAsia="Tahoma" w:hAnsi="Tahoma" w:cs="Tahoma"/>
          <w:b/>
          <w:spacing w:val="-3"/>
          <w:position w:val="-1"/>
          <w:sz w:val="22"/>
          <w:szCs w:val="22"/>
        </w:rPr>
        <w:t xml:space="preserve"> </w:t>
      </w:r>
      <w:r>
        <w:rPr>
          <w:rFonts w:ascii="Wingdings 2" w:eastAsia="Wingdings 2" w:hAnsi="Wingdings 2" w:cs="Wingdings 2"/>
          <w:w w:val="78"/>
          <w:position w:val="-1"/>
          <w:sz w:val="22"/>
          <w:szCs w:val="22"/>
        </w:rPr>
        <w:t></w:t>
      </w:r>
      <w:r>
        <w:rPr>
          <w:w w:val="78"/>
          <w:position w:val="-1"/>
          <w:sz w:val="22"/>
          <w:szCs w:val="22"/>
        </w:rPr>
        <w:t xml:space="preserve">   </w:t>
      </w:r>
      <w:r>
        <w:rPr>
          <w:spacing w:val="23"/>
          <w:w w:val="78"/>
          <w:position w:val="-1"/>
          <w:sz w:val="22"/>
          <w:szCs w:val="22"/>
        </w:rPr>
        <w:t xml:space="preserve"> </w:t>
      </w:r>
      <w:r>
        <w:rPr>
          <w:rFonts w:ascii="Tahoma" w:eastAsia="Tahoma" w:hAnsi="Tahoma" w:cs="Tahoma"/>
          <w:b/>
          <w:position w:val="-1"/>
          <w:sz w:val="22"/>
          <w:szCs w:val="22"/>
        </w:rPr>
        <w:t>NO</w:t>
      </w:r>
      <w:r>
        <w:rPr>
          <w:rFonts w:ascii="Tahoma" w:eastAsia="Tahoma" w:hAnsi="Tahoma" w:cs="Tahoma"/>
          <w:b/>
          <w:spacing w:val="-3"/>
          <w:position w:val="-1"/>
          <w:sz w:val="22"/>
          <w:szCs w:val="22"/>
        </w:rPr>
        <w:t xml:space="preserve"> </w:t>
      </w:r>
      <w:r>
        <w:rPr>
          <w:rFonts w:ascii="Wingdings 2" w:eastAsia="Wingdings 2" w:hAnsi="Wingdings 2" w:cs="Wingdings 2"/>
          <w:w w:val="78"/>
          <w:position w:val="-1"/>
          <w:sz w:val="22"/>
          <w:szCs w:val="22"/>
        </w:rPr>
        <w:t></w:t>
      </w:r>
      <w:r>
        <w:rPr>
          <w:w w:val="78"/>
          <w:position w:val="-1"/>
          <w:sz w:val="22"/>
          <w:szCs w:val="22"/>
        </w:rPr>
        <w:t xml:space="preserve">            </w:t>
      </w:r>
      <w:r>
        <w:rPr>
          <w:spacing w:val="21"/>
          <w:w w:val="78"/>
          <w:position w:val="-1"/>
          <w:sz w:val="22"/>
          <w:szCs w:val="22"/>
        </w:rPr>
        <w:t xml:space="preserve"> </w:t>
      </w:r>
      <w:r>
        <w:rPr>
          <w:rFonts w:ascii="Tahoma" w:eastAsia="Tahoma" w:hAnsi="Tahoma" w:cs="Tahoma"/>
          <w:position w:val="-1"/>
          <w:sz w:val="22"/>
          <w:szCs w:val="22"/>
        </w:rPr>
        <w:t>(Delete</w:t>
      </w:r>
      <w:r>
        <w:rPr>
          <w:rFonts w:ascii="Tahoma" w:eastAsia="Tahoma" w:hAnsi="Tahoma" w:cs="Tahoma"/>
          <w:spacing w:val="-7"/>
          <w:position w:val="-1"/>
          <w:sz w:val="22"/>
          <w:szCs w:val="22"/>
        </w:rPr>
        <w:t xml:space="preserve"> </w:t>
      </w:r>
      <w:r>
        <w:rPr>
          <w:rFonts w:ascii="Tahoma" w:eastAsia="Tahoma" w:hAnsi="Tahoma" w:cs="Tahoma"/>
          <w:position w:val="-1"/>
          <w:sz w:val="22"/>
          <w:szCs w:val="22"/>
        </w:rPr>
        <w:t>where</w:t>
      </w:r>
      <w:r>
        <w:rPr>
          <w:rFonts w:ascii="Tahoma" w:eastAsia="Tahoma" w:hAnsi="Tahoma" w:cs="Tahoma"/>
          <w:spacing w:val="-6"/>
          <w:position w:val="-1"/>
          <w:sz w:val="22"/>
          <w:szCs w:val="22"/>
        </w:rPr>
        <w:t xml:space="preserve"> </w:t>
      </w:r>
      <w:r>
        <w:rPr>
          <w:rFonts w:ascii="Tahoma" w:eastAsia="Tahoma" w:hAnsi="Tahoma" w:cs="Tahoma"/>
          <w:position w:val="-1"/>
          <w:sz w:val="22"/>
          <w:szCs w:val="22"/>
        </w:rPr>
        <w:t>Applicable)</w:t>
      </w:r>
    </w:p>
    <w:p w14:paraId="74509542" w14:textId="77777777" w:rsidR="00CE05AD" w:rsidRDefault="00CE05AD">
      <w:pPr>
        <w:spacing w:before="6" w:line="120" w:lineRule="exact"/>
        <w:rPr>
          <w:sz w:val="12"/>
          <w:szCs w:val="12"/>
        </w:rPr>
      </w:pPr>
    </w:p>
    <w:p w14:paraId="527B0361" w14:textId="77777777" w:rsidR="00CE05AD" w:rsidRDefault="00CE05AD">
      <w:pPr>
        <w:spacing w:line="200" w:lineRule="exact"/>
      </w:pPr>
    </w:p>
    <w:p w14:paraId="543D8A90" w14:textId="77777777" w:rsidR="00CE05AD" w:rsidRDefault="00CE05AD">
      <w:pPr>
        <w:spacing w:line="200" w:lineRule="exact"/>
      </w:pPr>
    </w:p>
    <w:p w14:paraId="57F9867C" w14:textId="77777777" w:rsidR="00CE05AD" w:rsidRDefault="002610F5">
      <w:pPr>
        <w:spacing w:before="22"/>
        <w:ind w:left="750" w:right="929"/>
        <w:jc w:val="both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b/>
          <w:sz w:val="22"/>
          <w:szCs w:val="22"/>
        </w:rPr>
        <w:t>I/We</w:t>
      </w:r>
      <w:r>
        <w:rPr>
          <w:rFonts w:ascii="Tahoma" w:eastAsia="Tahoma" w:hAnsi="Tahoma" w:cs="Tahoma"/>
          <w:b/>
          <w:spacing w:val="-5"/>
          <w:sz w:val="22"/>
          <w:szCs w:val="22"/>
        </w:rPr>
        <w:t xml:space="preserve"> </w:t>
      </w:r>
      <w:r>
        <w:rPr>
          <w:rFonts w:ascii="Tahoma" w:eastAsia="Tahoma" w:hAnsi="Tahoma" w:cs="Tahoma"/>
          <w:b/>
          <w:sz w:val="22"/>
          <w:szCs w:val="22"/>
        </w:rPr>
        <w:t xml:space="preserve">declare   </w:t>
      </w:r>
      <w:r>
        <w:rPr>
          <w:rFonts w:ascii="Tahoma" w:eastAsia="Tahoma" w:hAnsi="Tahoma" w:cs="Tahoma"/>
          <w:b/>
          <w:spacing w:val="30"/>
          <w:sz w:val="22"/>
          <w:szCs w:val="22"/>
        </w:rPr>
        <w:t xml:space="preserve"> </w:t>
      </w:r>
      <w:r>
        <w:rPr>
          <w:rFonts w:ascii="Tahoma" w:eastAsia="Tahoma" w:hAnsi="Tahoma" w:cs="Tahoma"/>
          <w:b/>
          <w:sz w:val="22"/>
          <w:szCs w:val="22"/>
        </w:rPr>
        <w:t>that</w:t>
      </w:r>
      <w:r>
        <w:rPr>
          <w:rFonts w:ascii="Tahoma" w:eastAsia="Tahoma" w:hAnsi="Tahoma" w:cs="Tahoma"/>
          <w:b/>
          <w:spacing w:val="44"/>
          <w:sz w:val="22"/>
          <w:szCs w:val="22"/>
        </w:rPr>
        <w:t xml:space="preserve"> </w:t>
      </w:r>
      <w:r>
        <w:rPr>
          <w:rFonts w:ascii="Tahoma" w:eastAsia="Tahoma" w:hAnsi="Tahoma" w:cs="Tahoma"/>
          <w:b/>
          <w:sz w:val="22"/>
          <w:szCs w:val="22"/>
        </w:rPr>
        <w:t>the</w:t>
      </w:r>
      <w:r>
        <w:rPr>
          <w:rFonts w:ascii="Tahoma" w:eastAsia="Tahoma" w:hAnsi="Tahoma" w:cs="Tahoma"/>
          <w:b/>
          <w:spacing w:val="44"/>
          <w:sz w:val="22"/>
          <w:szCs w:val="22"/>
        </w:rPr>
        <w:t xml:space="preserve"> </w:t>
      </w:r>
      <w:r>
        <w:rPr>
          <w:rFonts w:ascii="Tahoma" w:eastAsia="Tahoma" w:hAnsi="Tahoma" w:cs="Tahoma"/>
          <w:b/>
          <w:sz w:val="22"/>
          <w:szCs w:val="22"/>
        </w:rPr>
        <w:t>statements</w:t>
      </w:r>
      <w:r>
        <w:rPr>
          <w:rFonts w:ascii="Tahoma" w:eastAsia="Tahoma" w:hAnsi="Tahoma" w:cs="Tahoma"/>
          <w:b/>
          <w:spacing w:val="35"/>
          <w:sz w:val="22"/>
          <w:szCs w:val="22"/>
        </w:rPr>
        <w:t xml:space="preserve"> </w:t>
      </w:r>
      <w:r>
        <w:rPr>
          <w:rFonts w:ascii="Tahoma" w:eastAsia="Tahoma" w:hAnsi="Tahoma" w:cs="Tahoma"/>
          <w:b/>
          <w:sz w:val="22"/>
          <w:szCs w:val="22"/>
        </w:rPr>
        <w:t>a</w:t>
      </w:r>
      <w:r>
        <w:rPr>
          <w:rFonts w:ascii="Tahoma" w:eastAsia="Tahoma" w:hAnsi="Tahoma" w:cs="Tahoma"/>
          <w:b/>
          <w:spacing w:val="-2"/>
          <w:sz w:val="22"/>
          <w:szCs w:val="22"/>
        </w:rPr>
        <w:t>n</w:t>
      </w:r>
      <w:r>
        <w:rPr>
          <w:rFonts w:ascii="Tahoma" w:eastAsia="Tahoma" w:hAnsi="Tahoma" w:cs="Tahoma"/>
          <w:b/>
          <w:sz w:val="22"/>
          <w:szCs w:val="22"/>
        </w:rPr>
        <w:t>d</w:t>
      </w:r>
      <w:r>
        <w:rPr>
          <w:rFonts w:ascii="Tahoma" w:eastAsia="Tahoma" w:hAnsi="Tahoma" w:cs="Tahoma"/>
          <w:b/>
          <w:spacing w:val="43"/>
          <w:sz w:val="22"/>
          <w:szCs w:val="22"/>
        </w:rPr>
        <w:t xml:space="preserve"> </w:t>
      </w:r>
      <w:r>
        <w:rPr>
          <w:rFonts w:ascii="Tahoma" w:eastAsia="Tahoma" w:hAnsi="Tahoma" w:cs="Tahoma"/>
          <w:b/>
          <w:sz w:val="22"/>
          <w:szCs w:val="22"/>
        </w:rPr>
        <w:t>particulars</w:t>
      </w:r>
      <w:r>
        <w:rPr>
          <w:rFonts w:ascii="Tahoma" w:eastAsia="Tahoma" w:hAnsi="Tahoma" w:cs="Tahoma"/>
          <w:b/>
          <w:spacing w:val="35"/>
          <w:sz w:val="22"/>
          <w:szCs w:val="22"/>
        </w:rPr>
        <w:t xml:space="preserve"> </w:t>
      </w:r>
      <w:r>
        <w:rPr>
          <w:rFonts w:ascii="Tahoma" w:eastAsia="Tahoma" w:hAnsi="Tahoma" w:cs="Tahoma"/>
          <w:b/>
          <w:sz w:val="22"/>
          <w:szCs w:val="22"/>
        </w:rPr>
        <w:t>in</w:t>
      </w:r>
      <w:r>
        <w:rPr>
          <w:rFonts w:ascii="Tahoma" w:eastAsia="Tahoma" w:hAnsi="Tahoma" w:cs="Tahoma"/>
          <w:b/>
          <w:spacing w:val="45"/>
          <w:sz w:val="22"/>
          <w:szCs w:val="22"/>
        </w:rPr>
        <w:t xml:space="preserve"> </w:t>
      </w:r>
      <w:r>
        <w:rPr>
          <w:rFonts w:ascii="Tahoma" w:eastAsia="Tahoma" w:hAnsi="Tahoma" w:cs="Tahoma"/>
          <w:b/>
          <w:sz w:val="22"/>
          <w:szCs w:val="22"/>
        </w:rPr>
        <w:t>this</w:t>
      </w:r>
      <w:r>
        <w:rPr>
          <w:rFonts w:ascii="Tahoma" w:eastAsia="Tahoma" w:hAnsi="Tahoma" w:cs="Tahoma"/>
          <w:b/>
          <w:spacing w:val="43"/>
          <w:sz w:val="22"/>
          <w:szCs w:val="22"/>
        </w:rPr>
        <w:t xml:space="preserve"> </w:t>
      </w:r>
      <w:r>
        <w:rPr>
          <w:rFonts w:ascii="Tahoma" w:eastAsia="Tahoma" w:hAnsi="Tahoma" w:cs="Tahoma"/>
          <w:b/>
          <w:sz w:val="22"/>
          <w:szCs w:val="22"/>
        </w:rPr>
        <w:t>Proposal</w:t>
      </w:r>
      <w:r>
        <w:rPr>
          <w:rFonts w:ascii="Tahoma" w:eastAsia="Tahoma" w:hAnsi="Tahoma" w:cs="Tahoma"/>
          <w:b/>
          <w:spacing w:val="38"/>
          <w:sz w:val="22"/>
          <w:szCs w:val="22"/>
        </w:rPr>
        <w:t xml:space="preserve"> </w:t>
      </w:r>
      <w:r>
        <w:rPr>
          <w:rFonts w:ascii="Tahoma" w:eastAsia="Tahoma" w:hAnsi="Tahoma" w:cs="Tahoma"/>
          <w:b/>
          <w:sz w:val="22"/>
          <w:szCs w:val="22"/>
        </w:rPr>
        <w:t>are true</w:t>
      </w:r>
      <w:r>
        <w:rPr>
          <w:rFonts w:ascii="Tahoma" w:eastAsia="Tahoma" w:hAnsi="Tahoma" w:cs="Tahoma"/>
          <w:b/>
          <w:spacing w:val="10"/>
          <w:sz w:val="22"/>
          <w:szCs w:val="22"/>
        </w:rPr>
        <w:t xml:space="preserve"> </w:t>
      </w:r>
      <w:r>
        <w:rPr>
          <w:rFonts w:ascii="Tahoma" w:eastAsia="Tahoma" w:hAnsi="Tahoma" w:cs="Tahoma"/>
          <w:b/>
          <w:sz w:val="22"/>
          <w:szCs w:val="22"/>
        </w:rPr>
        <w:t>and</w:t>
      </w:r>
      <w:r>
        <w:rPr>
          <w:rFonts w:ascii="Tahoma" w:eastAsia="Tahoma" w:hAnsi="Tahoma" w:cs="Tahoma"/>
          <w:b/>
          <w:spacing w:val="10"/>
          <w:sz w:val="22"/>
          <w:szCs w:val="22"/>
        </w:rPr>
        <w:t xml:space="preserve"> </w:t>
      </w:r>
      <w:r>
        <w:rPr>
          <w:rFonts w:ascii="Tahoma" w:eastAsia="Tahoma" w:hAnsi="Tahoma" w:cs="Tahoma"/>
          <w:b/>
          <w:sz w:val="22"/>
          <w:szCs w:val="22"/>
        </w:rPr>
        <w:t>that</w:t>
      </w:r>
      <w:r>
        <w:rPr>
          <w:rFonts w:ascii="Tahoma" w:eastAsia="Tahoma" w:hAnsi="Tahoma" w:cs="Tahoma"/>
          <w:b/>
          <w:spacing w:val="10"/>
          <w:sz w:val="22"/>
          <w:szCs w:val="22"/>
        </w:rPr>
        <w:t xml:space="preserve"> </w:t>
      </w:r>
      <w:r>
        <w:rPr>
          <w:rFonts w:ascii="Tahoma" w:eastAsia="Tahoma" w:hAnsi="Tahoma" w:cs="Tahoma"/>
          <w:b/>
          <w:sz w:val="22"/>
          <w:szCs w:val="22"/>
        </w:rPr>
        <w:t>I/we</w:t>
      </w:r>
      <w:r>
        <w:rPr>
          <w:rFonts w:ascii="Tahoma" w:eastAsia="Tahoma" w:hAnsi="Tahoma" w:cs="Tahoma"/>
          <w:b/>
          <w:spacing w:val="9"/>
          <w:sz w:val="22"/>
          <w:szCs w:val="22"/>
        </w:rPr>
        <w:t xml:space="preserve"> </w:t>
      </w:r>
      <w:r>
        <w:rPr>
          <w:rFonts w:ascii="Tahoma" w:eastAsia="Tahoma" w:hAnsi="Tahoma" w:cs="Tahoma"/>
          <w:b/>
          <w:sz w:val="22"/>
          <w:szCs w:val="22"/>
        </w:rPr>
        <w:t>have</w:t>
      </w:r>
      <w:r>
        <w:rPr>
          <w:rFonts w:ascii="Tahoma" w:eastAsia="Tahoma" w:hAnsi="Tahoma" w:cs="Tahoma"/>
          <w:b/>
          <w:spacing w:val="9"/>
          <w:sz w:val="22"/>
          <w:szCs w:val="22"/>
        </w:rPr>
        <w:t xml:space="preserve"> </w:t>
      </w:r>
      <w:r>
        <w:rPr>
          <w:rFonts w:ascii="Tahoma" w:eastAsia="Tahoma" w:hAnsi="Tahoma" w:cs="Tahoma"/>
          <w:b/>
          <w:sz w:val="22"/>
          <w:szCs w:val="22"/>
        </w:rPr>
        <w:t>not</w:t>
      </w:r>
      <w:r>
        <w:rPr>
          <w:rFonts w:ascii="Tahoma" w:eastAsia="Tahoma" w:hAnsi="Tahoma" w:cs="Tahoma"/>
          <w:b/>
          <w:spacing w:val="11"/>
          <w:sz w:val="22"/>
          <w:szCs w:val="22"/>
        </w:rPr>
        <w:t xml:space="preserve"> </w:t>
      </w:r>
      <w:r>
        <w:rPr>
          <w:rFonts w:ascii="Tahoma" w:eastAsia="Tahoma" w:hAnsi="Tahoma" w:cs="Tahoma"/>
          <w:b/>
          <w:sz w:val="22"/>
          <w:szCs w:val="22"/>
        </w:rPr>
        <w:t>missta</w:t>
      </w:r>
      <w:r>
        <w:rPr>
          <w:rFonts w:ascii="Tahoma" w:eastAsia="Tahoma" w:hAnsi="Tahoma" w:cs="Tahoma"/>
          <w:b/>
          <w:spacing w:val="-1"/>
          <w:sz w:val="22"/>
          <w:szCs w:val="22"/>
        </w:rPr>
        <w:t>t</w:t>
      </w:r>
      <w:r>
        <w:rPr>
          <w:rFonts w:ascii="Tahoma" w:eastAsia="Tahoma" w:hAnsi="Tahoma" w:cs="Tahoma"/>
          <w:b/>
          <w:sz w:val="22"/>
          <w:szCs w:val="22"/>
        </w:rPr>
        <w:t>ed</w:t>
      </w:r>
      <w:r>
        <w:rPr>
          <w:rFonts w:ascii="Tahoma" w:eastAsia="Tahoma" w:hAnsi="Tahoma" w:cs="Tahoma"/>
          <w:b/>
          <w:spacing w:val="10"/>
          <w:sz w:val="22"/>
          <w:szCs w:val="22"/>
        </w:rPr>
        <w:t xml:space="preserve"> </w:t>
      </w:r>
      <w:r>
        <w:rPr>
          <w:rFonts w:ascii="Tahoma" w:eastAsia="Tahoma" w:hAnsi="Tahoma" w:cs="Tahoma"/>
          <w:b/>
          <w:sz w:val="22"/>
          <w:szCs w:val="22"/>
        </w:rPr>
        <w:t>or</w:t>
      </w:r>
      <w:r>
        <w:rPr>
          <w:rFonts w:ascii="Tahoma" w:eastAsia="Tahoma" w:hAnsi="Tahoma" w:cs="Tahoma"/>
          <w:b/>
          <w:spacing w:val="10"/>
          <w:sz w:val="22"/>
          <w:szCs w:val="22"/>
        </w:rPr>
        <w:t xml:space="preserve"> </w:t>
      </w:r>
      <w:r>
        <w:rPr>
          <w:rFonts w:ascii="Tahoma" w:eastAsia="Tahoma" w:hAnsi="Tahoma" w:cs="Tahoma"/>
          <w:b/>
          <w:sz w:val="22"/>
          <w:szCs w:val="22"/>
        </w:rPr>
        <w:t>suppressed any</w:t>
      </w:r>
      <w:r>
        <w:rPr>
          <w:rFonts w:ascii="Tahoma" w:eastAsia="Tahoma" w:hAnsi="Tahoma" w:cs="Tahoma"/>
          <w:b/>
          <w:spacing w:val="9"/>
          <w:sz w:val="22"/>
          <w:szCs w:val="22"/>
        </w:rPr>
        <w:t xml:space="preserve"> </w:t>
      </w:r>
      <w:r>
        <w:rPr>
          <w:rFonts w:ascii="Tahoma" w:eastAsia="Tahoma" w:hAnsi="Tahoma" w:cs="Tahoma"/>
          <w:b/>
          <w:sz w:val="22"/>
          <w:szCs w:val="22"/>
        </w:rPr>
        <w:t>material</w:t>
      </w:r>
      <w:r>
        <w:rPr>
          <w:rFonts w:ascii="Tahoma" w:eastAsia="Tahoma" w:hAnsi="Tahoma" w:cs="Tahoma"/>
          <w:b/>
          <w:spacing w:val="13"/>
          <w:sz w:val="22"/>
          <w:szCs w:val="22"/>
        </w:rPr>
        <w:t xml:space="preserve"> </w:t>
      </w:r>
      <w:r>
        <w:rPr>
          <w:rFonts w:ascii="Tahoma" w:eastAsia="Tahoma" w:hAnsi="Tahoma" w:cs="Tahoma"/>
          <w:b/>
          <w:sz w:val="22"/>
          <w:szCs w:val="22"/>
        </w:rPr>
        <w:t>facts. I/We</w:t>
      </w:r>
      <w:r>
        <w:rPr>
          <w:rFonts w:ascii="Tahoma" w:eastAsia="Tahoma" w:hAnsi="Tahoma" w:cs="Tahoma"/>
          <w:b/>
          <w:spacing w:val="8"/>
          <w:sz w:val="22"/>
          <w:szCs w:val="22"/>
        </w:rPr>
        <w:t xml:space="preserve"> </w:t>
      </w:r>
      <w:r>
        <w:rPr>
          <w:rFonts w:ascii="Tahoma" w:eastAsia="Tahoma" w:hAnsi="Tahoma" w:cs="Tahoma"/>
          <w:b/>
          <w:sz w:val="22"/>
          <w:szCs w:val="22"/>
        </w:rPr>
        <w:t>agree</w:t>
      </w:r>
      <w:r>
        <w:rPr>
          <w:rFonts w:ascii="Tahoma" w:eastAsia="Tahoma" w:hAnsi="Tahoma" w:cs="Tahoma"/>
          <w:b/>
          <w:spacing w:val="8"/>
          <w:sz w:val="22"/>
          <w:szCs w:val="22"/>
        </w:rPr>
        <w:t xml:space="preserve"> </w:t>
      </w:r>
      <w:r>
        <w:rPr>
          <w:rFonts w:ascii="Tahoma" w:eastAsia="Tahoma" w:hAnsi="Tahoma" w:cs="Tahoma"/>
          <w:b/>
          <w:sz w:val="22"/>
          <w:szCs w:val="22"/>
        </w:rPr>
        <w:t>that</w:t>
      </w:r>
      <w:r>
        <w:rPr>
          <w:rFonts w:ascii="Tahoma" w:eastAsia="Tahoma" w:hAnsi="Tahoma" w:cs="Tahoma"/>
          <w:b/>
          <w:spacing w:val="9"/>
          <w:sz w:val="22"/>
          <w:szCs w:val="22"/>
        </w:rPr>
        <w:t xml:space="preserve"> </w:t>
      </w:r>
      <w:r>
        <w:rPr>
          <w:rFonts w:ascii="Tahoma" w:eastAsia="Tahoma" w:hAnsi="Tahoma" w:cs="Tahoma"/>
          <w:b/>
          <w:sz w:val="22"/>
          <w:szCs w:val="22"/>
        </w:rPr>
        <w:t>this</w:t>
      </w:r>
      <w:r>
        <w:rPr>
          <w:rFonts w:ascii="Tahoma" w:eastAsia="Tahoma" w:hAnsi="Tahoma" w:cs="Tahoma"/>
          <w:b/>
          <w:spacing w:val="10"/>
          <w:sz w:val="22"/>
          <w:szCs w:val="22"/>
        </w:rPr>
        <w:t xml:space="preserve"> </w:t>
      </w:r>
      <w:r>
        <w:rPr>
          <w:rFonts w:ascii="Tahoma" w:eastAsia="Tahoma" w:hAnsi="Tahoma" w:cs="Tahoma"/>
          <w:b/>
          <w:sz w:val="22"/>
          <w:szCs w:val="22"/>
        </w:rPr>
        <w:t>proposal,</w:t>
      </w:r>
      <w:r>
        <w:rPr>
          <w:rFonts w:ascii="Tahoma" w:eastAsia="Tahoma" w:hAnsi="Tahoma" w:cs="Tahoma"/>
          <w:b/>
          <w:spacing w:val="4"/>
          <w:sz w:val="22"/>
          <w:szCs w:val="22"/>
        </w:rPr>
        <w:t xml:space="preserve"> </w:t>
      </w:r>
      <w:r>
        <w:rPr>
          <w:rFonts w:ascii="Tahoma" w:eastAsia="Tahoma" w:hAnsi="Tahoma" w:cs="Tahoma"/>
          <w:b/>
          <w:sz w:val="22"/>
          <w:szCs w:val="22"/>
        </w:rPr>
        <w:t>together</w:t>
      </w:r>
      <w:r>
        <w:rPr>
          <w:rFonts w:ascii="Tahoma" w:eastAsia="Tahoma" w:hAnsi="Tahoma" w:cs="Tahoma"/>
          <w:b/>
          <w:spacing w:val="4"/>
          <w:sz w:val="22"/>
          <w:szCs w:val="22"/>
        </w:rPr>
        <w:t xml:space="preserve"> </w:t>
      </w:r>
      <w:r>
        <w:rPr>
          <w:rFonts w:ascii="Tahoma" w:eastAsia="Tahoma" w:hAnsi="Tahoma" w:cs="Tahoma"/>
          <w:b/>
          <w:sz w:val="22"/>
          <w:szCs w:val="22"/>
        </w:rPr>
        <w:t>with</w:t>
      </w:r>
      <w:r>
        <w:rPr>
          <w:rFonts w:ascii="Tahoma" w:eastAsia="Tahoma" w:hAnsi="Tahoma" w:cs="Tahoma"/>
          <w:b/>
          <w:spacing w:val="8"/>
          <w:sz w:val="22"/>
          <w:szCs w:val="22"/>
        </w:rPr>
        <w:t xml:space="preserve"> </w:t>
      </w:r>
      <w:r>
        <w:rPr>
          <w:rFonts w:ascii="Tahoma" w:eastAsia="Tahoma" w:hAnsi="Tahoma" w:cs="Tahoma"/>
          <w:b/>
          <w:sz w:val="22"/>
          <w:szCs w:val="22"/>
        </w:rPr>
        <w:t>any</w:t>
      </w:r>
      <w:r>
        <w:rPr>
          <w:rFonts w:ascii="Tahoma" w:eastAsia="Tahoma" w:hAnsi="Tahoma" w:cs="Tahoma"/>
          <w:b/>
          <w:spacing w:val="9"/>
          <w:sz w:val="22"/>
          <w:szCs w:val="22"/>
        </w:rPr>
        <w:t xml:space="preserve"> </w:t>
      </w:r>
      <w:r>
        <w:rPr>
          <w:rFonts w:ascii="Tahoma" w:eastAsia="Tahoma" w:hAnsi="Tahoma" w:cs="Tahoma"/>
          <w:b/>
          <w:sz w:val="22"/>
          <w:szCs w:val="22"/>
        </w:rPr>
        <w:t>other</w:t>
      </w:r>
      <w:r>
        <w:rPr>
          <w:rFonts w:ascii="Tahoma" w:eastAsia="Tahoma" w:hAnsi="Tahoma" w:cs="Tahoma"/>
          <w:b/>
          <w:spacing w:val="7"/>
          <w:sz w:val="22"/>
          <w:szCs w:val="22"/>
        </w:rPr>
        <w:t xml:space="preserve"> </w:t>
      </w:r>
      <w:r>
        <w:rPr>
          <w:rFonts w:ascii="Tahoma" w:eastAsia="Tahoma" w:hAnsi="Tahoma" w:cs="Tahoma"/>
          <w:b/>
          <w:sz w:val="22"/>
          <w:szCs w:val="22"/>
        </w:rPr>
        <w:t>information sup- plied</w:t>
      </w:r>
      <w:r>
        <w:rPr>
          <w:rFonts w:ascii="Tahoma" w:eastAsia="Tahoma" w:hAnsi="Tahoma" w:cs="Tahoma"/>
          <w:b/>
          <w:spacing w:val="4"/>
          <w:sz w:val="22"/>
          <w:szCs w:val="22"/>
        </w:rPr>
        <w:t xml:space="preserve"> </w:t>
      </w:r>
      <w:r>
        <w:rPr>
          <w:rFonts w:ascii="Tahoma" w:eastAsia="Tahoma" w:hAnsi="Tahoma" w:cs="Tahoma"/>
          <w:b/>
          <w:sz w:val="22"/>
          <w:szCs w:val="22"/>
        </w:rPr>
        <w:t>by</w:t>
      </w:r>
      <w:r>
        <w:rPr>
          <w:rFonts w:ascii="Tahoma" w:eastAsia="Tahoma" w:hAnsi="Tahoma" w:cs="Tahoma"/>
          <w:b/>
          <w:spacing w:val="6"/>
          <w:sz w:val="22"/>
          <w:szCs w:val="22"/>
        </w:rPr>
        <w:t xml:space="preserve"> </w:t>
      </w:r>
      <w:r>
        <w:rPr>
          <w:rFonts w:ascii="Tahoma" w:eastAsia="Tahoma" w:hAnsi="Tahoma" w:cs="Tahoma"/>
          <w:b/>
          <w:sz w:val="22"/>
          <w:szCs w:val="22"/>
        </w:rPr>
        <w:t>me/us,</w:t>
      </w:r>
      <w:r>
        <w:rPr>
          <w:rFonts w:ascii="Tahoma" w:eastAsia="Tahoma" w:hAnsi="Tahoma" w:cs="Tahoma"/>
          <w:b/>
          <w:spacing w:val="1"/>
          <w:sz w:val="22"/>
          <w:szCs w:val="22"/>
        </w:rPr>
        <w:t xml:space="preserve"> </w:t>
      </w:r>
      <w:r>
        <w:rPr>
          <w:rFonts w:ascii="Tahoma" w:eastAsia="Tahoma" w:hAnsi="Tahoma" w:cs="Tahoma"/>
          <w:b/>
          <w:sz w:val="22"/>
          <w:szCs w:val="22"/>
        </w:rPr>
        <w:t>shall</w:t>
      </w:r>
      <w:r>
        <w:rPr>
          <w:rFonts w:ascii="Tahoma" w:eastAsia="Tahoma" w:hAnsi="Tahoma" w:cs="Tahoma"/>
          <w:b/>
          <w:spacing w:val="4"/>
          <w:sz w:val="22"/>
          <w:szCs w:val="22"/>
        </w:rPr>
        <w:t xml:space="preserve"> </w:t>
      </w:r>
      <w:r>
        <w:rPr>
          <w:rFonts w:ascii="Tahoma" w:eastAsia="Tahoma" w:hAnsi="Tahoma" w:cs="Tahoma"/>
          <w:b/>
          <w:sz w:val="22"/>
          <w:szCs w:val="22"/>
        </w:rPr>
        <w:t>form</w:t>
      </w:r>
      <w:r>
        <w:rPr>
          <w:rFonts w:ascii="Tahoma" w:eastAsia="Tahoma" w:hAnsi="Tahoma" w:cs="Tahoma"/>
          <w:b/>
          <w:spacing w:val="4"/>
          <w:sz w:val="22"/>
          <w:szCs w:val="22"/>
        </w:rPr>
        <w:t xml:space="preserve"> </w:t>
      </w:r>
      <w:r>
        <w:rPr>
          <w:rFonts w:ascii="Tahoma" w:eastAsia="Tahoma" w:hAnsi="Tahoma" w:cs="Tahoma"/>
          <w:b/>
          <w:sz w:val="22"/>
          <w:szCs w:val="22"/>
        </w:rPr>
        <w:t>the</w:t>
      </w:r>
      <w:r>
        <w:rPr>
          <w:rFonts w:ascii="Tahoma" w:eastAsia="Tahoma" w:hAnsi="Tahoma" w:cs="Tahoma"/>
          <w:b/>
          <w:spacing w:val="5"/>
          <w:sz w:val="22"/>
          <w:szCs w:val="22"/>
        </w:rPr>
        <w:t xml:space="preserve"> </w:t>
      </w:r>
      <w:r>
        <w:rPr>
          <w:rFonts w:ascii="Tahoma" w:eastAsia="Tahoma" w:hAnsi="Tahoma" w:cs="Tahoma"/>
          <w:b/>
          <w:sz w:val="22"/>
          <w:szCs w:val="22"/>
        </w:rPr>
        <w:t>basis</w:t>
      </w:r>
      <w:r>
        <w:rPr>
          <w:rFonts w:ascii="Tahoma" w:eastAsia="Tahoma" w:hAnsi="Tahoma" w:cs="Tahoma"/>
          <w:b/>
          <w:spacing w:val="9"/>
          <w:sz w:val="22"/>
          <w:szCs w:val="22"/>
        </w:rPr>
        <w:t xml:space="preserve"> </w:t>
      </w:r>
      <w:r>
        <w:rPr>
          <w:rFonts w:ascii="Tahoma" w:eastAsia="Tahoma" w:hAnsi="Tahoma" w:cs="Tahoma"/>
          <w:b/>
          <w:sz w:val="22"/>
          <w:szCs w:val="22"/>
        </w:rPr>
        <w:t>of</w:t>
      </w:r>
      <w:r>
        <w:rPr>
          <w:rFonts w:ascii="Tahoma" w:eastAsia="Tahoma" w:hAnsi="Tahoma" w:cs="Tahoma"/>
          <w:b/>
          <w:spacing w:val="7"/>
          <w:sz w:val="22"/>
          <w:szCs w:val="22"/>
        </w:rPr>
        <w:t xml:space="preserve"> </w:t>
      </w:r>
      <w:r>
        <w:rPr>
          <w:rFonts w:ascii="Tahoma" w:eastAsia="Tahoma" w:hAnsi="Tahoma" w:cs="Tahoma"/>
          <w:b/>
          <w:sz w:val="22"/>
          <w:szCs w:val="22"/>
        </w:rPr>
        <w:t>any</w:t>
      </w:r>
      <w:r>
        <w:rPr>
          <w:rFonts w:ascii="Tahoma" w:eastAsia="Tahoma" w:hAnsi="Tahoma" w:cs="Tahoma"/>
          <w:b/>
          <w:spacing w:val="5"/>
          <w:sz w:val="22"/>
          <w:szCs w:val="22"/>
        </w:rPr>
        <w:t xml:space="preserve"> </w:t>
      </w:r>
      <w:r>
        <w:rPr>
          <w:rFonts w:ascii="Tahoma" w:eastAsia="Tahoma" w:hAnsi="Tahoma" w:cs="Tahoma"/>
          <w:b/>
          <w:sz w:val="22"/>
          <w:szCs w:val="22"/>
        </w:rPr>
        <w:t>Contract</w:t>
      </w:r>
      <w:r>
        <w:rPr>
          <w:rFonts w:ascii="Tahoma" w:eastAsia="Tahoma" w:hAnsi="Tahoma" w:cs="Tahoma"/>
          <w:b/>
          <w:spacing w:val="-1"/>
          <w:sz w:val="22"/>
          <w:szCs w:val="22"/>
        </w:rPr>
        <w:t xml:space="preserve"> </w:t>
      </w:r>
      <w:r>
        <w:rPr>
          <w:rFonts w:ascii="Tahoma" w:eastAsia="Tahoma" w:hAnsi="Tahoma" w:cs="Tahoma"/>
          <w:b/>
          <w:sz w:val="22"/>
          <w:szCs w:val="22"/>
        </w:rPr>
        <w:t>of</w:t>
      </w:r>
      <w:r>
        <w:rPr>
          <w:rFonts w:ascii="Tahoma" w:eastAsia="Tahoma" w:hAnsi="Tahoma" w:cs="Tahoma"/>
          <w:b/>
          <w:spacing w:val="6"/>
          <w:sz w:val="22"/>
          <w:szCs w:val="22"/>
        </w:rPr>
        <w:t xml:space="preserve"> </w:t>
      </w:r>
      <w:r>
        <w:rPr>
          <w:rFonts w:ascii="Tahoma" w:eastAsia="Tahoma" w:hAnsi="Tahoma" w:cs="Tahoma"/>
          <w:b/>
          <w:sz w:val="22"/>
          <w:szCs w:val="22"/>
        </w:rPr>
        <w:t>Insurance</w:t>
      </w:r>
      <w:r>
        <w:rPr>
          <w:rFonts w:ascii="Tahoma" w:eastAsia="Tahoma" w:hAnsi="Tahoma" w:cs="Tahoma"/>
          <w:b/>
          <w:spacing w:val="-3"/>
          <w:sz w:val="22"/>
          <w:szCs w:val="22"/>
        </w:rPr>
        <w:t xml:space="preserve"> </w:t>
      </w:r>
      <w:r>
        <w:rPr>
          <w:rFonts w:ascii="Tahoma" w:eastAsia="Tahoma" w:hAnsi="Tahoma" w:cs="Tahoma"/>
          <w:b/>
          <w:sz w:val="22"/>
          <w:szCs w:val="22"/>
        </w:rPr>
        <w:t>effected thereon.</w:t>
      </w:r>
      <w:r>
        <w:rPr>
          <w:rFonts w:ascii="Tahoma" w:eastAsia="Tahoma" w:hAnsi="Tahoma" w:cs="Tahoma"/>
          <w:b/>
          <w:spacing w:val="15"/>
          <w:sz w:val="22"/>
          <w:szCs w:val="22"/>
        </w:rPr>
        <w:t xml:space="preserve"> </w:t>
      </w:r>
      <w:r>
        <w:rPr>
          <w:rFonts w:ascii="Tahoma" w:eastAsia="Tahoma" w:hAnsi="Tahoma" w:cs="Tahoma"/>
          <w:b/>
          <w:sz w:val="22"/>
          <w:szCs w:val="22"/>
        </w:rPr>
        <w:t>We</w:t>
      </w:r>
      <w:r>
        <w:rPr>
          <w:rFonts w:ascii="Tahoma" w:eastAsia="Tahoma" w:hAnsi="Tahoma" w:cs="Tahoma"/>
          <w:b/>
          <w:spacing w:val="20"/>
          <w:sz w:val="22"/>
          <w:szCs w:val="22"/>
        </w:rPr>
        <w:t xml:space="preserve"> </w:t>
      </w:r>
      <w:r>
        <w:rPr>
          <w:rFonts w:ascii="Tahoma" w:eastAsia="Tahoma" w:hAnsi="Tahoma" w:cs="Tahoma"/>
          <w:b/>
          <w:sz w:val="22"/>
          <w:szCs w:val="22"/>
        </w:rPr>
        <w:t>undertake</w:t>
      </w:r>
      <w:r>
        <w:rPr>
          <w:rFonts w:ascii="Tahoma" w:eastAsia="Tahoma" w:hAnsi="Tahoma" w:cs="Tahoma"/>
          <w:b/>
          <w:spacing w:val="12"/>
          <w:sz w:val="22"/>
          <w:szCs w:val="22"/>
        </w:rPr>
        <w:t xml:space="preserve"> </w:t>
      </w:r>
      <w:r>
        <w:rPr>
          <w:rFonts w:ascii="Tahoma" w:eastAsia="Tahoma" w:hAnsi="Tahoma" w:cs="Tahoma"/>
          <w:b/>
          <w:sz w:val="22"/>
          <w:szCs w:val="22"/>
        </w:rPr>
        <w:t>to</w:t>
      </w:r>
      <w:r>
        <w:rPr>
          <w:rFonts w:ascii="Tahoma" w:eastAsia="Tahoma" w:hAnsi="Tahoma" w:cs="Tahoma"/>
          <w:b/>
          <w:spacing w:val="21"/>
          <w:sz w:val="22"/>
          <w:szCs w:val="22"/>
        </w:rPr>
        <w:t xml:space="preserve"> </w:t>
      </w:r>
      <w:r>
        <w:rPr>
          <w:rFonts w:ascii="Tahoma" w:eastAsia="Tahoma" w:hAnsi="Tahoma" w:cs="Tahoma"/>
          <w:b/>
          <w:sz w:val="22"/>
          <w:szCs w:val="22"/>
        </w:rPr>
        <w:t>inform</w:t>
      </w:r>
      <w:r>
        <w:rPr>
          <w:rFonts w:ascii="Tahoma" w:eastAsia="Tahoma" w:hAnsi="Tahoma" w:cs="Tahoma"/>
          <w:b/>
          <w:spacing w:val="16"/>
          <w:sz w:val="22"/>
          <w:szCs w:val="22"/>
        </w:rPr>
        <w:t xml:space="preserve"> </w:t>
      </w:r>
      <w:r>
        <w:rPr>
          <w:rFonts w:ascii="Tahoma" w:eastAsia="Tahoma" w:hAnsi="Tahoma" w:cs="Tahoma"/>
          <w:b/>
          <w:sz w:val="22"/>
          <w:szCs w:val="22"/>
        </w:rPr>
        <w:t>Underwriters</w:t>
      </w:r>
      <w:r>
        <w:rPr>
          <w:rFonts w:ascii="Tahoma" w:eastAsia="Tahoma" w:hAnsi="Tahoma" w:cs="Tahoma"/>
          <w:b/>
          <w:spacing w:val="17"/>
          <w:sz w:val="22"/>
          <w:szCs w:val="22"/>
        </w:rPr>
        <w:t xml:space="preserve"> </w:t>
      </w:r>
      <w:r>
        <w:rPr>
          <w:rFonts w:ascii="Tahoma" w:eastAsia="Tahoma" w:hAnsi="Tahoma" w:cs="Tahoma"/>
          <w:b/>
          <w:sz w:val="22"/>
          <w:szCs w:val="22"/>
        </w:rPr>
        <w:t>of</w:t>
      </w:r>
      <w:r>
        <w:rPr>
          <w:rFonts w:ascii="Tahoma" w:eastAsia="Tahoma" w:hAnsi="Tahoma" w:cs="Tahoma"/>
          <w:b/>
          <w:spacing w:val="21"/>
          <w:sz w:val="22"/>
          <w:szCs w:val="22"/>
        </w:rPr>
        <w:t xml:space="preserve"> </w:t>
      </w:r>
      <w:r>
        <w:rPr>
          <w:rFonts w:ascii="Tahoma" w:eastAsia="Tahoma" w:hAnsi="Tahoma" w:cs="Tahoma"/>
          <w:b/>
          <w:sz w:val="22"/>
          <w:szCs w:val="22"/>
        </w:rPr>
        <w:t>any</w:t>
      </w:r>
      <w:r>
        <w:rPr>
          <w:rFonts w:ascii="Tahoma" w:eastAsia="Tahoma" w:hAnsi="Tahoma" w:cs="Tahoma"/>
          <w:b/>
          <w:spacing w:val="19"/>
          <w:sz w:val="22"/>
          <w:szCs w:val="22"/>
        </w:rPr>
        <w:t xml:space="preserve"> </w:t>
      </w:r>
      <w:r>
        <w:rPr>
          <w:rFonts w:ascii="Tahoma" w:eastAsia="Tahoma" w:hAnsi="Tahoma" w:cs="Tahoma"/>
          <w:b/>
          <w:sz w:val="22"/>
          <w:szCs w:val="22"/>
        </w:rPr>
        <w:t>material</w:t>
      </w:r>
      <w:r>
        <w:rPr>
          <w:rFonts w:ascii="Tahoma" w:eastAsia="Tahoma" w:hAnsi="Tahoma" w:cs="Tahoma"/>
          <w:b/>
          <w:spacing w:val="23"/>
          <w:sz w:val="22"/>
          <w:szCs w:val="22"/>
        </w:rPr>
        <w:t xml:space="preserve"> </w:t>
      </w:r>
      <w:r>
        <w:rPr>
          <w:rFonts w:ascii="Tahoma" w:eastAsia="Tahoma" w:hAnsi="Tahoma" w:cs="Tahoma"/>
          <w:b/>
          <w:sz w:val="22"/>
          <w:szCs w:val="22"/>
        </w:rPr>
        <w:t>alteration to</w:t>
      </w:r>
      <w:r>
        <w:rPr>
          <w:rFonts w:ascii="Tahoma" w:eastAsia="Tahoma" w:hAnsi="Tahoma" w:cs="Tahoma"/>
          <w:b/>
          <w:spacing w:val="10"/>
          <w:sz w:val="22"/>
          <w:szCs w:val="22"/>
        </w:rPr>
        <w:t xml:space="preserve"> </w:t>
      </w:r>
      <w:r>
        <w:rPr>
          <w:rFonts w:ascii="Tahoma" w:eastAsia="Tahoma" w:hAnsi="Tahoma" w:cs="Tahoma"/>
          <w:b/>
          <w:sz w:val="22"/>
          <w:szCs w:val="22"/>
        </w:rPr>
        <w:t>these</w:t>
      </w:r>
      <w:r>
        <w:rPr>
          <w:rFonts w:ascii="Tahoma" w:eastAsia="Tahoma" w:hAnsi="Tahoma" w:cs="Tahoma"/>
          <w:b/>
          <w:spacing w:val="6"/>
          <w:sz w:val="22"/>
          <w:szCs w:val="22"/>
        </w:rPr>
        <w:t xml:space="preserve"> </w:t>
      </w:r>
      <w:r>
        <w:rPr>
          <w:rFonts w:ascii="Tahoma" w:eastAsia="Tahoma" w:hAnsi="Tahoma" w:cs="Tahoma"/>
          <w:b/>
          <w:sz w:val="22"/>
          <w:szCs w:val="22"/>
        </w:rPr>
        <w:t>facts</w:t>
      </w:r>
      <w:r>
        <w:rPr>
          <w:rFonts w:ascii="Tahoma" w:eastAsia="Tahoma" w:hAnsi="Tahoma" w:cs="Tahoma"/>
          <w:b/>
          <w:spacing w:val="7"/>
          <w:sz w:val="22"/>
          <w:szCs w:val="22"/>
        </w:rPr>
        <w:t xml:space="preserve"> </w:t>
      </w:r>
      <w:r>
        <w:rPr>
          <w:rFonts w:ascii="Tahoma" w:eastAsia="Tahoma" w:hAnsi="Tahoma" w:cs="Tahoma"/>
          <w:b/>
          <w:sz w:val="22"/>
          <w:szCs w:val="22"/>
        </w:rPr>
        <w:t>occurring</w:t>
      </w:r>
      <w:r>
        <w:rPr>
          <w:rFonts w:ascii="Tahoma" w:eastAsia="Tahoma" w:hAnsi="Tahoma" w:cs="Tahoma"/>
          <w:b/>
          <w:spacing w:val="2"/>
          <w:sz w:val="22"/>
          <w:szCs w:val="22"/>
        </w:rPr>
        <w:t xml:space="preserve"> </w:t>
      </w:r>
      <w:r>
        <w:rPr>
          <w:rFonts w:ascii="Tahoma" w:eastAsia="Tahoma" w:hAnsi="Tahoma" w:cs="Tahoma"/>
          <w:b/>
          <w:sz w:val="22"/>
          <w:szCs w:val="22"/>
        </w:rPr>
        <w:t>before</w:t>
      </w:r>
      <w:r>
        <w:rPr>
          <w:rFonts w:ascii="Tahoma" w:eastAsia="Tahoma" w:hAnsi="Tahoma" w:cs="Tahoma"/>
          <w:b/>
          <w:spacing w:val="5"/>
          <w:sz w:val="22"/>
          <w:szCs w:val="22"/>
        </w:rPr>
        <w:t xml:space="preserve"> </w:t>
      </w:r>
      <w:r>
        <w:rPr>
          <w:rFonts w:ascii="Tahoma" w:eastAsia="Tahoma" w:hAnsi="Tahoma" w:cs="Tahoma"/>
          <w:b/>
          <w:sz w:val="22"/>
          <w:szCs w:val="22"/>
        </w:rPr>
        <w:t>or</w:t>
      </w:r>
      <w:r>
        <w:rPr>
          <w:rFonts w:ascii="Tahoma" w:eastAsia="Tahoma" w:hAnsi="Tahoma" w:cs="Tahoma"/>
          <w:b/>
          <w:spacing w:val="10"/>
          <w:sz w:val="22"/>
          <w:szCs w:val="22"/>
        </w:rPr>
        <w:t xml:space="preserve"> </w:t>
      </w:r>
      <w:r>
        <w:rPr>
          <w:rFonts w:ascii="Tahoma" w:eastAsia="Tahoma" w:hAnsi="Tahoma" w:cs="Tahoma"/>
          <w:b/>
          <w:sz w:val="22"/>
          <w:szCs w:val="22"/>
        </w:rPr>
        <w:t>after</w:t>
      </w:r>
      <w:r>
        <w:rPr>
          <w:rFonts w:ascii="Tahoma" w:eastAsia="Tahoma" w:hAnsi="Tahoma" w:cs="Tahoma"/>
          <w:b/>
          <w:spacing w:val="7"/>
          <w:sz w:val="22"/>
          <w:szCs w:val="22"/>
        </w:rPr>
        <w:t xml:space="preserve"> </w:t>
      </w:r>
      <w:r>
        <w:rPr>
          <w:rFonts w:ascii="Tahoma" w:eastAsia="Tahoma" w:hAnsi="Tahoma" w:cs="Tahoma"/>
          <w:b/>
          <w:sz w:val="22"/>
          <w:szCs w:val="22"/>
        </w:rPr>
        <w:t>the</w:t>
      </w:r>
      <w:r>
        <w:rPr>
          <w:rFonts w:ascii="Tahoma" w:eastAsia="Tahoma" w:hAnsi="Tahoma" w:cs="Tahoma"/>
          <w:b/>
          <w:spacing w:val="9"/>
          <w:sz w:val="22"/>
          <w:szCs w:val="22"/>
        </w:rPr>
        <w:t xml:space="preserve"> </w:t>
      </w:r>
      <w:r>
        <w:rPr>
          <w:rFonts w:ascii="Tahoma" w:eastAsia="Tahoma" w:hAnsi="Tahoma" w:cs="Tahoma"/>
          <w:b/>
          <w:sz w:val="22"/>
          <w:szCs w:val="22"/>
        </w:rPr>
        <w:t>completion of</w:t>
      </w:r>
      <w:r>
        <w:rPr>
          <w:rFonts w:ascii="Tahoma" w:eastAsia="Tahoma" w:hAnsi="Tahoma" w:cs="Tahoma"/>
          <w:b/>
          <w:spacing w:val="10"/>
          <w:sz w:val="22"/>
          <w:szCs w:val="22"/>
        </w:rPr>
        <w:t xml:space="preserve"> </w:t>
      </w:r>
      <w:r>
        <w:rPr>
          <w:rFonts w:ascii="Tahoma" w:eastAsia="Tahoma" w:hAnsi="Tahoma" w:cs="Tahoma"/>
          <w:b/>
          <w:sz w:val="22"/>
          <w:szCs w:val="22"/>
        </w:rPr>
        <w:t>the</w:t>
      </w:r>
      <w:r>
        <w:rPr>
          <w:rFonts w:ascii="Tahoma" w:eastAsia="Tahoma" w:hAnsi="Tahoma" w:cs="Tahoma"/>
          <w:b/>
          <w:spacing w:val="9"/>
          <w:sz w:val="22"/>
          <w:szCs w:val="22"/>
        </w:rPr>
        <w:t xml:space="preserve"> </w:t>
      </w:r>
      <w:r>
        <w:rPr>
          <w:rFonts w:ascii="Tahoma" w:eastAsia="Tahoma" w:hAnsi="Tahoma" w:cs="Tahoma"/>
          <w:b/>
          <w:sz w:val="22"/>
          <w:szCs w:val="22"/>
        </w:rPr>
        <w:t>Contract</w:t>
      </w:r>
      <w:r>
        <w:rPr>
          <w:rFonts w:ascii="Tahoma" w:eastAsia="Tahoma" w:hAnsi="Tahoma" w:cs="Tahoma"/>
          <w:b/>
          <w:spacing w:val="3"/>
          <w:sz w:val="22"/>
          <w:szCs w:val="22"/>
        </w:rPr>
        <w:t xml:space="preserve"> </w:t>
      </w:r>
      <w:r>
        <w:rPr>
          <w:rFonts w:ascii="Tahoma" w:eastAsia="Tahoma" w:hAnsi="Tahoma" w:cs="Tahoma"/>
          <w:b/>
          <w:sz w:val="22"/>
          <w:szCs w:val="22"/>
        </w:rPr>
        <w:t>of Insuran</w:t>
      </w:r>
      <w:r>
        <w:rPr>
          <w:rFonts w:ascii="Tahoma" w:eastAsia="Tahoma" w:hAnsi="Tahoma" w:cs="Tahoma"/>
          <w:b/>
          <w:spacing w:val="1"/>
          <w:sz w:val="22"/>
          <w:szCs w:val="22"/>
        </w:rPr>
        <w:t>c</w:t>
      </w:r>
      <w:r>
        <w:rPr>
          <w:rFonts w:ascii="Tahoma" w:eastAsia="Tahoma" w:hAnsi="Tahoma" w:cs="Tahoma"/>
          <w:b/>
          <w:sz w:val="22"/>
          <w:szCs w:val="22"/>
        </w:rPr>
        <w:t>e.</w:t>
      </w:r>
    </w:p>
    <w:p w14:paraId="1AA92A87" w14:textId="77777777" w:rsidR="00CE05AD" w:rsidRDefault="00CE05AD">
      <w:pPr>
        <w:spacing w:before="1" w:line="120" w:lineRule="exact"/>
        <w:rPr>
          <w:sz w:val="13"/>
          <w:szCs w:val="13"/>
        </w:rPr>
      </w:pPr>
    </w:p>
    <w:p w14:paraId="66D12A99" w14:textId="77777777" w:rsidR="00CE05AD" w:rsidRDefault="00CE05AD">
      <w:pPr>
        <w:spacing w:line="200" w:lineRule="exact"/>
      </w:pPr>
    </w:p>
    <w:p w14:paraId="015C1A36" w14:textId="77777777" w:rsidR="00CE05AD" w:rsidRDefault="00CE05AD">
      <w:pPr>
        <w:spacing w:line="200" w:lineRule="exact"/>
      </w:pPr>
    </w:p>
    <w:p w14:paraId="456628F0" w14:textId="369848CF" w:rsidR="00CE05AD" w:rsidRDefault="002610F5">
      <w:pPr>
        <w:ind w:left="750" w:right="5020"/>
        <w:jc w:val="both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Dated</w:t>
      </w:r>
      <w:r>
        <w:rPr>
          <w:rFonts w:ascii="Tahoma" w:eastAsia="Tahoma" w:hAnsi="Tahoma" w:cs="Tahoma"/>
          <w:spacing w:val="-6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 xml:space="preserve">this         </w:t>
      </w:r>
      <w:r>
        <w:rPr>
          <w:rFonts w:ascii="Tahoma" w:eastAsia="Tahoma" w:hAnsi="Tahoma" w:cs="Tahoma"/>
          <w:spacing w:val="63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>day</w:t>
      </w:r>
      <w:r>
        <w:rPr>
          <w:rFonts w:ascii="Tahoma" w:eastAsia="Tahoma" w:hAnsi="Tahoma" w:cs="Tahoma"/>
          <w:spacing w:val="-3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 xml:space="preserve">of                     </w:t>
      </w:r>
      <w:r>
        <w:rPr>
          <w:rFonts w:ascii="Tahoma" w:eastAsia="Tahoma" w:hAnsi="Tahoma" w:cs="Tahoma"/>
          <w:spacing w:val="64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>20</w:t>
      </w:r>
      <w:r w:rsidR="001D0C6B">
        <w:rPr>
          <w:rFonts w:ascii="Tahoma" w:eastAsia="Tahoma" w:hAnsi="Tahoma" w:cs="Tahoma"/>
          <w:sz w:val="22"/>
          <w:szCs w:val="22"/>
        </w:rPr>
        <w:t>2</w:t>
      </w:r>
      <w:r w:rsidR="00F37044">
        <w:rPr>
          <w:rFonts w:ascii="Tahoma" w:eastAsia="Tahoma" w:hAnsi="Tahoma" w:cs="Tahoma"/>
          <w:sz w:val="22"/>
          <w:szCs w:val="22"/>
        </w:rPr>
        <w:t>5</w:t>
      </w:r>
    </w:p>
    <w:p w14:paraId="7B3D562D" w14:textId="77777777" w:rsidR="00CE05AD" w:rsidRDefault="00CE05AD">
      <w:pPr>
        <w:spacing w:before="1" w:line="120" w:lineRule="exact"/>
        <w:rPr>
          <w:sz w:val="13"/>
          <w:szCs w:val="13"/>
        </w:rPr>
      </w:pPr>
    </w:p>
    <w:p w14:paraId="7B200397" w14:textId="77777777" w:rsidR="00CE05AD" w:rsidRDefault="00CE05AD">
      <w:pPr>
        <w:spacing w:line="200" w:lineRule="exact"/>
      </w:pPr>
    </w:p>
    <w:p w14:paraId="1636B2D1" w14:textId="77777777" w:rsidR="00CE05AD" w:rsidRDefault="00CE05AD">
      <w:pPr>
        <w:spacing w:line="200" w:lineRule="exact"/>
      </w:pPr>
    </w:p>
    <w:p w14:paraId="4B76B240" w14:textId="41B8A44C" w:rsidR="00CE05AD" w:rsidRDefault="00EA30E1">
      <w:pPr>
        <w:spacing w:line="240" w:lineRule="exact"/>
        <w:ind w:left="750" w:right="7209"/>
        <w:jc w:val="both"/>
        <w:rPr>
          <w:rFonts w:ascii="Tahoma" w:eastAsia="Tahoma" w:hAnsi="Tahoma" w:cs="Tahoma"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2061A3BB" wp14:editId="0CAC1BF1">
                <wp:simplePos x="0" y="0"/>
                <wp:positionH relativeFrom="page">
                  <wp:posOffset>1187450</wp:posOffset>
                </wp:positionH>
                <wp:positionV relativeFrom="paragraph">
                  <wp:posOffset>323850</wp:posOffset>
                </wp:positionV>
                <wp:extent cx="4496435" cy="0"/>
                <wp:effectExtent l="6350" t="6350" r="12065" b="12700"/>
                <wp:wrapNone/>
                <wp:docPr id="5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96435" cy="0"/>
                          <a:chOff x="1870" y="510"/>
                          <a:chExt cx="7081" cy="0"/>
                        </a:xfrm>
                      </wpg:grpSpPr>
                      <wps:wsp>
                        <wps:cNvPr id="6" name="Freeform 5"/>
                        <wps:cNvSpPr>
                          <a:spLocks/>
                        </wps:cNvSpPr>
                        <wps:spPr bwMode="auto">
                          <a:xfrm>
                            <a:off x="1870" y="510"/>
                            <a:ext cx="7081" cy="0"/>
                          </a:xfrm>
                          <a:custGeom>
                            <a:avLst/>
                            <a:gdLst>
                              <a:gd name="T0" fmla="+- 0 1870 1870"/>
                              <a:gd name="T1" fmla="*/ T0 w 7081"/>
                              <a:gd name="T2" fmla="+- 0 8950 1870"/>
                              <a:gd name="T3" fmla="*/ T2 w 708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7081">
                                <a:moveTo>
                                  <a:pt x="0" y="0"/>
                                </a:moveTo>
                                <a:lnTo>
                                  <a:pt x="7080" y="0"/>
                                </a:lnTo>
                              </a:path>
                            </a:pathLst>
                          </a:custGeom>
                          <a:noFill/>
                          <a:ln w="878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39F0B3" id="Group 4" o:spid="_x0000_s1026" style="position:absolute;margin-left:93.5pt;margin-top:25.5pt;width:354.05pt;height:0;z-index:-251651072;mso-position-horizontal-relative:page" coordorigin="1870,510" coordsize="7081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">
                <v:shape id="Freeform 5" o:spid="_x0000_s1027" style="position:absolute;left:1870;top:510;width:7081;height:0;visibility:visible;mso-wrap-style:square;v-text-anchor:top" coordsize="70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" path="m,l7080,e" filled="f" strokeweight=".24403mm">
                  <v:path arrowok="t" o:connecttype="custom" o:connectlocs="0,0;7080,0" o:connectangles="0,0"/>
                </v:shape>
                <w10:wrap anchorx="page"/>
              </v:group>
            </w:pict>
          </mc:Fallback>
        </mc:AlternateContent>
      </w:r>
      <w:r w:rsidR="002610F5">
        <w:rPr>
          <w:rFonts w:ascii="Tahoma" w:eastAsia="Tahoma" w:hAnsi="Tahoma" w:cs="Tahoma"/>
          <w:position w:val="-1"/>
          <w:sz w:val="22"/>
          <w:szCs w:val="22"/>
        </w:rPr>
        <w:t>For</w:t>
      </w:r>
      <w:r w:rsidR="002610F5">
        <w:rPr>
          <w:rFonts w:ascii="Tahoma" w:eastAsia="Tahoma" w:hAnsi="Tahoma" w:cs="Tahoma"/>
          <w:spacing w:val="-3"/>
          <w:position w:val="-1"/>
          <w:sz w:val="22"/>
          <w:szCs w:val="22"/>
        </w:rPr>
        <w:t xml:space="preserve"> </w:t>
      </w:r>
      <w:r w:rsidR="002610F5">
        <w:rPr>
          <w:rFonts w:ascii="Tahoma" w:eastAsia="Tahoma" w:hAnsi="Tahoma" w:cs="Tahoma"/>
          <w:position w:val="-1"/>
          <w:sz w:val="22"/>
          <w:szCs w:val="22"/>
        </w:rPr>
        <w:t>and on</w:t>
      </w:r>
      <w:r w:rsidR="002610F5">
        <w:rPr>
          <w:rFonts w:ascii="Tahoma" w:eastAsia="Tahoma" w:hAnsi="Tahoma" w:cs="Tahoma"/>
          <w:spacing w:val="-2"/>
          <w:position w:val="-1"/>
          <w:sz w:val="22"/>
          <w:szCs w:val="22"/>
        </w:rPr>
        <w:t xml:space="preserve"> </w:t>
      </w:r>
      <w:r w:rsidR="002610F5">
        <w:rPr>
          <w:rFonts w:ascii="Tahoma" w:eastAsia="Tahoma" w:hAnsi="Tahoma" w:cs="Tahoma"/>
          <w:position w:val="-1"/>
          <w:sz w:val="22"/>
          <w:szCs w:val="22"/>
        </w:rPr>
        <w:t>behalf</w:t>
      </w:r>
      <w:r w:rsidR="002610F5">
        <w:rPr>
          <w:rFonts w:ascii="Tahoma" w:eastAsia="Tahoma" w:hAnsi="Tahoma" w:cs="Tahoma"/>
          <w:spacing w:val="-6"/>
          <w:position w:val="-1"/>
          <w:sz w:val="22"/>
          <w:szCs w:val="22"/>
        </w:rPr>
        <w:t xml:space="preserve"> </w:t>
      </w:r>
      <w:r w:rsidR="002610F5">
        <w:rPr>
          <w:rFonts w:ascii="Tahoma" w:eastAsia="Tahoma" w:hAnsi="Tahoma" w:cs="Tahoma"/>
          <w:position w:val="-1"/>
          <w:sz w:val="22"/>
          <w:szCs w:val="22"/>
        </w:rPr>
        <w:t>of</w:t>
      </w:r>
    </w:p>
    <w:p w14:paraId="23A10F2D" w14:textId="77777777" w:rsidR="00CE05AD" w:rsidRDefault="00CE05AD">
      <w:pPr>
        <w:spacing w:before="11" w:line="240" w:lineRule="exact"/>
        <w:rPr>
          <w:sz w:val="24"/>
          <w:szCs w:val="24"/>
        </w:rPr>
      </w:pPr>
    </w:p>
    <w:p w14:paraId="74D00796" w14:textId="77777777" w:rsidR="00CE05AD" w:rsidRDefault="002610F5">
      <w:pPr>
        <w:spacing w:before="22" w:line="240" w:lineRule="exact"/>
        <w:ind w:left="5409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position w:val="-1"/>
          <w:sz w:val="22"/>
          <w:szCs w:val="22"/>
        </w:rPr>
        <w:t>(insert</w:t>
      </w:r>
      <w:r>
        <w:rPr>
          <w:rFonts w:ascii="Tahoma" w:eastAsia="Tahoma" w:hAnsi="Tahoma" w:cs="Tahoma"/>
          <w:spacing w:val="-6"/>
          <w:position w:val="-1"/>
          <w:sz w:val="22"/>
          <w:szCs w:val="22"/>
        </w:rPr>
        <w:t xml:space="preserve"> </w:t>
      </w:r>
      <w:r>
        <w:rPr>
          <w:rFonts w:ascii="Tahoma" w:eastAsia="Tahoma" w:hAnsi="Tahoma" w:cs="Tahoma"/>
          <w:position w:val="-1"/>
          <w:sz w:val="22"/>
          <w:szCs w:val="22"/>
        </w:rPr>
        <w:t>name</w:t>
      </w:r>
      <w:r>
        <w:rPr>
          <w:rFonts w:ascii="Tahoma" w:eastAsia="Tahoma" w:hAnsi="Tahoma" w:cs="Tahoma"/>
          <w:spacing w:val="-5"/>
          <w:position w:val="-1"/>
          <w:sz w:val="22"/>
          <w:szCs w:val="22"/>
        </w:rPr>
        <w:t xml:space="preserve"> </w:t>
      </w:r>
      <w:r>
        <w:rPr>
          <w:rFonts w:ascii="Tahoma" w:eastAsia="Tahoma" w:hAnsi="Tahoma" w:cs="Tahoma"/>
          <w:position w:val="-1"/>
          <w:sz w:val="22"/>
          <w:szCs w:val="22"/>
        </w:rPr>
        <w:t>of</w:t>
      </w:r>
      <w:r>
        <w:rPr>
          <w:rFonts w:ascii="Tahoma" w:eastAsia="Tahoma" w:hAnsi="Tahoma" w:cs="Tahoma"/>
          <w:spacing w:val="-2"/>
          <w:position w:val="-1"/>
          <w:sz w:val="22"/>
          <w:szCs w:val="22"/>
        </w:rPr>
        <w:t xml:space="preserve"> </w:t>
      </w:r>
      <w:r>
        <w:rPr>
          <w:rFonts w:ascii="Tahoma" w:eastAsia="Tahoma" w:hAnsi="Tahoma" w:cs="Tahoma"/>
          <w:position w:val="-1"/>
          <w:sz w:val="22"/>
          <w:szCs w:val="22"/>
        </w:rPr>
        <w:t>firm)</w:t>
      </w:r>
    </w:p>
    <w:p w14:paraId="6BC00851" w14:textId="77777777" w:rsidR="00CE05AD" w:rsidRDefault="00CE05AD">
      <w:pPr>
        <w:spacing w:before="7" w:line="100" w:lineRule="exact"/>
        <w:rPr>
          <w:sz w:val="11"/>
          <w:szCs w:val="11"/>
        </w:rPr>
      </w:pPr>
    </w:p>
    <w:p w14:paraId="410BEAF6" w14:textId="77777777" w:rsidR="00CE05AD" w:rsidRDefault="00CE05AD">
      <w:pPr>
        <w:spacing w:line="200" w:lineRule="exact"/>
      </w:pPr>
    </w:p>
    <w:p w14:paraId="0141A9A0" w14:textId="77777777" w:rsidR="00CE05AD" w:rsidRDefault="00CE05AD">
      <w:pPr>
        <w:spacing w:line="200" w:lineRule="exact"/>
      </w:pPr>
    </w:p>
    <w:p w14:paraId="4F1512D3" w14:textId="3AF0270D" w:rsidR="00CE05AD" w:rsidRDefault="00EA30E1">
      <w:pPr>
        <w:spacing w:before="22"/>
        <w:ind w:left="750"/>
        <w:rPr>
          <w:rFonts w:ascii="Tahoma" w:eastAsia="Tahoma" w:hAnsi="Tahoma" w:cs="Tahoma"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5CD2F43B" wp14:editId="6015AF3A">
                <wp:simplePos x="0" y="0"/>
                <wp:positionH relativeFrom="page">
                  <wp:posOffset>1187450</wp:posOffset>
                </wp:positionH>
                <wp:positionV relativeFrom="paragraph">
                  <wp:posOffset>337820</wp:posOffset>
                </wp:positionV>
                <wp:extent cx="3810635" cy="0"/>
                <wp:effectExtent l="6350" t="10795" r="12065" b="8255"/>
                <wp:wrapNone/>
                <wp:docPr id="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10635" cy="0"/>
                          <a:chOff x="1870" y="532"/>
                          <a:chExt cx="6001" cy="0"/>
                        </a:xfrm>
                      </wpg:grpSpPr>
                      <wps:wsp>
                        <wps:cNvPr id="4" name="Freeform 3"/>
                        <wps:cNvSpPr>
                          <a:spLocks/>
                        </wps:cNvSpPr>
                        <wps:spPr bwMode="auto">
                          <a:xfrm>
                            <a:off x="1870" y="532"/>
                            <a:ext cx="6001" cy="0"/>
                          </a:xfrm>
                          <a:custGeom>
                            <a:avLst/>
                            <a:gdLst>
                              <a:gd name="T0" fmla="+- 0 1870 1870"/>
                              <a:gd name="T1" fmla="*/ T0 w 6001"/>
                              <a:gd name="T2" fmla="+- 0 7870 1870"/>
                              <a:gd name="T3" fmla="*/ T2 w 600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001">
                                <a:moveTo>
                                  <a:pt x="0" y="0"/>
                                </a:moveTo>
                                <a:lnTo>
                                  <a:pt x="6000" y="0"/>
                                </a:lnTo>
                              </a:path>
                            </a:pathLst>
                          </a:custGeom>
                          <a:noFill/>
                          <a:ln w="878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999260" id="Group 2" o:spid="_x0000_s1026" style="position:absolute;margin-left:93.5pt;margin-top:26.6pt;width:300.05pt;height:0;z-index:-251650048;mso-position-horizontal-relative:page" coordorigin="1870,532" coordsize="6001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">
                <v:shape id="Freeform 3" o:spid="_x0000_s1027" style="position:absolute;left:1870;top:532;width:6001;height:0;visibility:visible;mso-wrap-style:square;v-text-anchor:top" coordsize="6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" path="m,l6000,e" filled="f" strokeweight=".24403mm">
                  <v:path arrowok="t" o:connecttype="custom" o:connectlocs="0,0;6000,0" o:connectangles="0,0"/>
                </v:shape>
                <w10:wrap anchorx="page"/>
              </v:group>
            </w:pict>
          </mc:Fallback>
        </mc:AlternateContent>
      </w:r>
      <w:r w:rsidR="002610F5">
        <w:rPr>
          <w:rFonts w:ascii="Tahoma" w:eastAsia="Tahoma" w:hAnsi="Tahoma" w:cs="Tahoma"/>
          <w:sz w:val="22"/>
          <w:szCs w:val="22"/>
        </w:rPr>
        <w:t>Signature</w:t>
      </w:r>
      <w:r w:rsidR="002610F5">
        <w:rPr>
          <w:rFonts w:ascii="Tahoma" w:eastAsia="Tahoma" w:hAnsi="Tahoma" w:cs="Tahoma"/>
          <w:spacing w:val="-9"/>
          <w:sz w:val="22"/>
          <w:szCs w:val="22"/>
        </w:rPr>
        <w:t xml:space="preserve"> </w:t>
      </w:r>
      <w:r w:rsidR="002610F5">
        <w:rPr>
          <w:rFonts w:ascii="Tahoma" w:eastAsia="Tahoma" w:hAnsi="Tahoma" w:cs="Tahoma"/>
          <w:sz w:val="22"/>
          <w:szCs w:val="22"/>
        </w:rPr>
        <w:t>of</w:t>
      </w:r>
      <w:r w:rsidR="002610F5">
        <w:rPr>
          <w:rFonts w:ascii="Tahoma" w:eastAsia="Tahoma" w:hAnsi="Tahoma" w:cs="Tahoma"/>
          <w:spacing w:val="-2"/>
          <w:sz w:val="22"/>
          <w:szCs w:val="22"/>
        </w:rPr>
        <w:t xml:space="preserve"> </w:t>
      </w:r>
      <w:r w:rsidR="002610F5">
        <w:rPr>
          <w:rFonts w:ascii="Tahoma" w:eastAsia="Tahoma" w:hAnsi="Tahoma" w:cs="Tahoma"/>
          <w:sz w:val="22"/>
          <w:szCs w:val="22"/>
        </w:rPr>
        <w:t>Partner</w:t>
      </w:r>
      <w:r w:rsidR="002610F5">
        <w:rPr>
          <w:rFonts w:ascii="Tahoma" w:eastAsia="Tahoma" w:hAnsi="Tahoma" w:cs="Tahoma"/>
          <w:spacing w:val="-7"/>
          <w:sz w:val="22"/>
          <w:szCs w:val="22"/>
        </w:rPr>
        <w:t xml:space="preserve"> </w:t>
      </w:r>
      <w:r w:rsidR="002610F5">
        <w:rPr>
          <w:rFonts w:ascii="Tahoma" w:eastAsia="Tahoma" w:hAnsi="Tahoma" w:cs="Tahoma"/>
          <w:sz w:val="22"/>
          <w:szCs w:val="22"/>
        </w:rPr>
        <w:t>or</w:t>
      </w:r>
      <w:r w:rsidR="002610F5">
        <w:rPr>
          <w:rFonts w:ascii="Tahoma" w:eastAsia="Tahoma" w:hAnsi="Tahoma" w:cs="Tahoma"/>
          <w:spacing w:val="-2"/>
          <w:sz w:val="22"/>
          <w:szCs w:val="22"/>
        </w:rPr>
        <w:t xml:space="preserve"> </w:t>
      </w:r>
      <w:r w:rsidR="002610F5">
        <w:rPr>
          <w:rFonts w:ascii="Tahoma" w:eastAsia="Tahoma" w:hAnsi="Tahoma" w:cs="Tahoma"/>
          <w:sz w:val="22"/>
          <w:szCs w:val="22"/>
        </w:rPr>
        <w:t>Principal</w:t>
      </w:r>
    </w:p>
    <w:sectPr w:rsidR="00CE05AD">
      <w:type w:val="continuous"/>
      <w:pgSz w:w="11900" w:h="16840"/>
      <w:pgMar w:top="1580" w:right="820" w:bottom="280" w:left="11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C66FF" w14:textId="77777777" w:rsidR="00E47BE1" w:rsidRDefault="00E47BE1">
      <w:r>
        <w:separator/>
      </w:r>
    </w:p>
  </w:endnote>
  <w:endnote w:type="continuationSeparator" w:id="0">
    <w:p w14:paraId="50649728" w14:textId="77777777" w:rsidR="00E47BE1" w:rsidRDefault="00E47B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90781" w14:textId="77777777" w:rsidR="00E47BE1" w:rsidRDefault="00E47BE1">
      <w:r>
        <w:separator/>
      </w:r>
    </w:p>
  </w:footnote>
  <w:footnote w:type="continuationSeparator" w:id="0">
    <w:p w14:paraId="55ACE1F2" w14:textId="77777777" w:rsidR="00E47BE1" w:rsidRDefault="00E47B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8CC30" w14:textId="3DBE2C5D" w:rsidR="00CE05AD" w:rsidRDefault="00EA30E1">
    <w:pPr>
      <w:spacing w:line="20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1DEAB027" wp14:editId="4FA31089">
              <wp:simplePos x="0" y="0"/>
              <wp:positionH relativeFrom="page">
                <wp:posOffset>2787650</wp:posOffset>
              </wp:positionH>
              <wp:positionV relativeFrom="page">
                <wp:posOffset>681355</wp:posOffset>
              </wp:positionV>
              <wp:extent cx="4184650" cy="152400"/>
              <wp:effectExtent l="0" t="0" r="0" b="4445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8465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2D5B83" w14:textId="77777777" w:rsidR="00CE05AD" w:rsidRDefault="002610F5">
                          <w:pPr>
                            <w:spacing w:line="220" w:lineRule="exact"/>
                            <w:ind w:left="20" w:right="-30"/>
                            <w:rPr>
                              <w:rFonts w:ascii="Tahoma" w:eastAsia="Tahoma" w:hAnsi="Tahoma" w:cs="Tahoma"/>
                            </w:rPr>
                          </w:pPr>
                          <w:r>
                            <w:rPr>
                              <w:rFonts w:ascii="Tahoma" w:eastAsia="Tahoma" w:hAnsi="Tahoma" w:cs="Tahoma"/>
                              <w:b/>
                            </w:rPr>
                            <w:t>page 2 of 5 /Proposal Form /Prof.</w:t>
                          </w:r>
                          <w:r>
                            <w:rPr>
                              <w:rFonts w:ascii="Tahoma" w:eastAsia="Tahoma" w:hAnsi="Tahoma" w:cs="Tahoma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Tahoma" w:eastAsia="Tahoma" w:hAnsi="Tahoma" w:cs="Tahoma"/>
                              <w:b/>
                            </w:rPr>
                            <w:t>Indemn.</w:t>
                          </w:r>
                          <w:r>
                            <w:rPr>
                              <w:rFonts w:ascii="Tahoma" w:eastAsia="Tahoma" w:hAnsi="Tahoma" w:cs="Tahoma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Tahoma" w:eastAsia="Tahoma" w:hAnsi="Tahoma" w:cs="Tahoma"/>
                              <w:b/>
                            </w:rPr>
                            <w:t>Miscellane</w:t>
                          </w:r>
                          <w:r>
                            <w:rPr>
                              <w:rFonts w:ascii="Tahoma" w:eastAsia="Tahoma" w:hAnsi="Tahoma" w:cs="Tahoma"/>
                              <w:b/>
                              <w:spacing w:val="-6"/>
                            </w:rPr>
                            <w:t>o</w:t>
                          </w:r>
                          <w:r>
                            <w:rPr>
                              <w:rFonts w:ascii="Tahoma" w:eastAsia="Tahoma" w:hAnsi="Tahoma" w:cs="Tahoma"/>
                              <w:b/>
                            </w:rPr>
                            <w:t>us</w:t>
                          </w:r>
                          <w:r>
                            <w:rPr>
                              <w:rFonts w:ascii="Tahoma" w:eastAsia="Tahoma" w:hAnsi="Tahoma" w:cs="Tahoma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Tahoma" w:eastAsia="Tahoma" w:hAnsi="Tahoma" w:cs="Tahoma"/>
                              <w:b/>
                            </w:rPr>
                            <w:t>classes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EAB02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219.5pt;margin-top:53.65pt;width:329.5pt;height:12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" filled="f" stroked="f">
              <v:textbox inset="0,0,0,0">
                <w:txbxContent>
                  <w:p w14:paraId="252D5B83" w14:textId="77777777" w:rsidR="00CE05AD" w:rsidRDefault="002610F5">
                    <w:pPr>
                      <w:spacing w:line="220" w:lineRule="exact"/>
                      <w:ind w:left="20" w:right="-30"/>
                      <w:rPr>
                        <w:rFonts w:ascii="Tahoma" w:eastAsia="Tahoma" w:hAnsi="Tahoma" w:cs="Tahoma"/>
                      </w:rPr>
                    </w:pPr>
                    <w:r>
                      <w:rPr>
                        <w:rFonts w:ascii="Tahoma" w:eastAsia="Tahoma" w:hAnsi="Tahoma" w:cs="Tahoma"/>
                        <w:b/>
                      </w:rPr>
                      <w:t>page 2 of 5 /Proposal Form /Prof.</w:t>
                    </w:r>
                    <w:r>
                      <w:rPr>
                        <w:rFonts w:ascii="Tahoma" w:eastAsia="Tahoma" w:hAnsi="Tahoma" w:cs="Tahoma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Tahoma" w:eastAsia="Tahoma" w:hAnsi="Tahoma" w:cs="Tahoma"/>
                        <w:b/>
                      </w:rPr>
                      <w:t>Indemn.</w:t>
                    </w:r>
                    <w:r>
                      <w:rPr>
                        <w:rFonts w:ascii="Tahoma" w:eastAsia="Tahoma" w:hAnsi="Tahoma" w:cs="Tahoma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Tahoma" w:eastAsia="Tahoma" w:hAnsi="Tahoma" w:cs="Tahoma"/>
                        <w:b/>
                      </w:rPr>
                      <w:t>Miscellane</w:t>
                    </w:r>
                    <w:r>
                      <w:rPr>
                        <w:rFonts w:ascii="Tahoma" w:eastAsia="Tahoma" w:hAnsi="Tahoma" w:cs="Tahoma"/>
                        <w:b/>
                        <w:spacing w:val="-6"/>
                      </w:rPr>
                      <w:t>o</w:t>
                    </w:r>
                    <w:r>
                      <w:rPr>
                        <w:rFonts w:ascii="Tahoma" w:eastAsia="Tahoma" w:hAnsi="Tahoma" w:cs="Tahoma"/>
                        <w:b/>
                      </w:rPr>
                      <w:t>us</w:t>
                    </w:r>
                    <w:r>
                      <w:rPr>
                        <w:rFonts w:ascii="Tahoma" w:eastAsia="Tahoma" w:hAnsi="Tahoma" w:cs="Tahoma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Tahoma" w:eastAsia="Tahoma" w:hAnsi="Tahoma" w:cs="Tahoma"/>
                        <w:b/>
                      </w:rPr>
                      <w:t>classes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1A093" w14:textId="77777777" w:rsidR="00CE05AD" w:rsidRDefault="00CE05AD">
    <w:pPr>
      <w:spacing w:line="0" w:lineRule="atLeast"/>
      <w:rPr>
        <w:sz w:val="0"/>
        <w:szCs w:val="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B3C27" w14:textId="77777777" w:rsidR="00CE05AD" w:rsidRDefault="00CE05AD">
    <w:pPr>
      <w:spacing w:line="0" w:lineRule="atLeast"/>
      <w:rPr>
        <w:sz w:val="0"/>
        <w:szCs w:val="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59184" w14:textId="52A40EB2" w:rsidR="00CE05AD" w:rsidRDefault="00EA30E1">
    <w:pPr>
      <w:spacing w:line="20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4F748708" wp14:editId="7ADB85AC">
              <wp:simplePos x="0" y="0"/>
              <wp:positionH relativeFrom="page">
                <wp:posOffset>2787650</wp:posOffset>
              </wp:positionH>
              <wp:positionV relativeFrom="page">
                <wp:posOffset>681355</wp:posOffset>
              </wp:positionV>
              <wp:extent cx="4184650" cy="152400"/>
              <wp:effectExtent l="0" t="0" r="0" b="444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8465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33F86D" w14:textId="77777777" w:rsidR="00CE05AD" w:rsidRDefault="002610F5">
                          <w:pPr>
                            <w:spacing w:line="220" w:lineRule="exact"/>
                            <w:ind w:left="20" w:right="-30"/>
                            <w:rPr>
                              <w:rFonts w:ascii="Tahoma" w:eastAsia="Tahoma" w:hAnsi="Tahoma" w:cs="Tahoma"/>
                            </w:rPr>
                          </w:pPr>
                          <w:r>
                            <w:rPr>
                              <w:rFonts w:ascii="Tahoma" w:eastAsia="Tahoma" w:hAnsi="Tahoma" w:cs="Tahoma"/>
                              <w:b/>
                            </w:rPr>
                            <w:t>page 5 of 5 /Proposal Form /Prof.</w:t>
                          </w:r>
                          <w:r>
                            <w:rPr>
                              <w:rFonts w:ascii="Tahoma" w:eastAsia="Tahoma" w:hAnsi="Tahoma" w:cs="Tahoma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Tahoma" w:eastAsia="Tahoma" w:hAnsi="Tahoma" w:cs="Tahoma"/>
                              <w:b/>
                            </w:rPr>
                            <w:t>Indemn.</w:t>
                          </w:r>
                          <w:r>
                            <w:rPr>
                              <w:rFonts w:ascii="Tahoma" w:eastAsia="Tahoma" w:hAnsi="Tahoma" w:cs="Tahoma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Tahoma" w:eastAsia="Tahoma" w:hAnsi="Tahoma" w:cs="Tahoma"/>
                              <w:b/>
                            </w:rPr>
                            <w:t>Miscellane</w:t>
                          </w:r>
                          <w:r>
                            <w:rPr>
                              <w:rFonts w:ascii="Tahoma" w:eastAsia="Tahoma" w:hAnsi="Tahoma" w:cs="Tahoma"/>
                              <w:b/>
                              <w:spacing w:val="-6"/>
                            </w:rPr>
                            <w:t>o</w:t>
                          </w:r>
                          <w:r>
                            <w:rPr>
                              <w:rFonts w:ascii="Tahoma" w:eastAsia="Tahoma" w:hAnsi="Tahoma" w:cs="Tahoma"/>
                              <w:b/>
                            </w:rPr>
                            <w:t>us</w:t>
                          </w:r>
                          <w:r>
                            <w:rPr>
                              <w:rFonts w:ascii="Tahoma" w:eastAsia="Tahoma" w:hAnsi="Tahoma" w:cs="Tahoma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Tahoma" w:eastAsia="Tahoma" w:hAnsi="Tahoma" w:cs="Tahoma"/>
                              <w:b/>
                            </w:rPr>
                            <w:t>classes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74870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219.5pt;margin-top:53.65pt;width:329.5pt;height:12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" filled="f" stroked="f">
              <v:textbox inset="0,0,0,0">
                <w:txbxContent>
                  <w:p w14:paraId="5933F86D" w14:textId="77777777" w:rsidR="00CE05AD" w:rsidRDefault="002610F5">
                    <w:pPr>
                      <w:spacing w:line="220" w:lineRule="exact"/>
                      <w:ind w:left="20" w:right="-30"/>
                      <w:rPr>
                        <w:rFonts w:ascii="Tahoma" w:eastAsia="Tahoma" w:hAnsi="Tahoma" w:cs="Tahoma"/>
                      </w:rPr>
                    </w:pPr>
                    <w:r>
                      <w:rPr>
                        <w:rFonts w:ascii="Tahoma" w:eastAsia="Tahoma" w:hAnsi="Tahoma" w:cs="Tahoma"/>
                        <w:b/>
                      </w:rPr>
                      <w:t>page 5 of 5 /Proposal Form /Prof.</w:t>
                    </w:r>
                    <w:r>
                      <w:rPr>
                        <w:rFonts w:ascii="Tahoma" w:eastAsia="Tahoma" w:hAnsi="Tahoma" w:cs="Tahoma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Tahoma" w:eastAsia="Tahoma" w:hAnsi="Tahoma" w:cs="Tahoma"/>
                        <w:b/>
                      </w:rPr>
                      <w:t>Indemn.</w:t>
                    </w:r>
                    <w:r>
                      <w:rPr>
                        <w:rFonts w:ascii="Tahoma" w:eastAsia="Tahoma" w:hAnsi="Tahoma" w:cs="Tahoma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Tahoma" w:eastAsia="Tahoma" w:hAnsi="Tahoma" w:cs="Tahoma"/>
                        <w:b/>
                      </w:rPr>
                      <w:t>Miscellane</w:t>
                    </w:r>
                    <w:r>
                      <w:rPr>
                        <w:rFonts w:ascii="Tahoma" w:eastAsia="Tahoma" w:hAnsi="Tahoma" w:cs="Tahoma"/>
                        <w:b/>
                        <w:spacing w:val="-6"/>
                      </w:rPr>
                      <w:t>o</w:t>
                    </w:r>
                    <w:r>
                      <w:rPr>
                        <w:rFonts w:ascii="Tahoma" w:eastAsia="Tahoma" w:hAnsi="Tahoma" w:cs="Tahoma"/>
                        <w:b/>
                      </w:rPr>
                      <w:t>us</w:t>
                    </w:r>
                    <w:r>
                      <w:rPr>
                        <w:rFonts w:ascii="Tahoma" w:eastAsia="Tahoma" w:hAnsi="Tahoma" w:cs="Tahoma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Tahoma" w:eastAsia="Tahoma" w:hAnsi="Tahoma" w:cs="Tahoma"/>
                        <w:b/>
                      </w:rPr>
                      <w:t>classes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B55D2"/>
    <w:multiLevelType w:val="multilevel"/>
    <w:tmpl w:val="54744CF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436364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5AD"/>
    <w:rsid w:val="001D0C6B"/>
    <w:rsid w:val="002610F5"/>
    <w:rsid w:val="00817E03"/>
    <w:rsid w:val="00CE05AD"/>
    <w:rsid w:val="00DF64F7"/>
    <w:rsid w:val="00E47BE1"/>
    <w:rsid w:val="00EA30E1"/>
    <w:rsid w:val="00F37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0B1F34"/>
  <w15:docId w15:val="{0DBE4322-EF97-467A-9AEC-FAD619706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948</Words>
  <Characters>5407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Mehjabin Munir</dc:creator>
  <cp:lastModifiedBy>Rafeeque Ahmed</cp:lastModifiedBy>
  <cp:revision>5</cp:revision>
  <dcterms:created xsi:type="dcterms:W3CDTF">2019-05-13T07:27:00Z</dcterms:created>
  <dcterms:modified xsi:type="dcterms:W3CDTF">2025-10-17T14:34:00Z</dcterms:modified>
</cp:coreProperties>
</file>